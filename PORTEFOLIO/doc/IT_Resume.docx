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FB5B1" w14:textId="77777777" w:rsidR="00B710D7" w:rsidRPr="00372B40" w:rsidRDefault="00B710D7">
      <w:pPr>
        <w:pStyle w:val="nametopgap"/>
        <w:spacing w:line="20" w:lineRule="exact"/>
        <w:rPr>
          <w:rFonts w:ascii="Tahoma" w:eastAsia="Tahoma" w:hAnsi="Tahoma" w:cs="Tahoma"/>
          <w:color w:val="494C4E"/>
          <w:sz w:val="20"/>
          <w:szCs w:val="20"/>
        </w:rPr>
      </w:pPr>
    </w:p>
    <w:p w14:paraId="2C5A2C3B" w14:textId="77777777" w:rsidR="00B710D7" w:rsidRPr="00E54541" w:rsidRDefault="007462D8">
      <w:pPr>
        <w:pStyle w:val="divname"/>
        <w:spacing w:after="150"/>
        <w:rPr>
          <w:rFonts w:ascii="Tahoma" w:eastAsia="Tahoma" w:hAnsi="Tahoma" w:cs="Tahoma"/>
          <w:color w:val="002060"/>
          <w:sz w:val="72"/>
          <w:szCs w:val="72"/>
          <w:lang w:val="en-CA"/>
        </w:rPr>
      </w:pPr>
      <w:r w:rsidRPr="00E54541">
        <w:rPr>
          <w:rStyle w:val="span"/>
          <w:rFonts w:ascii="Tahoma" w:eastAsia="Tahoma" w:hAnsi="Tahoma" w:cs="Tahoma"/>
          <w:color w:val="002060"/>
          <w:sz w:val="72"/>
          <w:szCs w:val="72"/>
          <w:lang w:val="en-CA"/>
        </w:rPr>
        <w:t>Rocien</w:t>
      </w:r>
      <w:r w:rsidRPr="00E54541">
        <w:rPr>
          <w:rFonts w:ascii="Tahoma" w:eastAsia="Tahoma" w:hAnsi="Tahoma" w:cs="Tahoma"/>
          <w:color w:val="002060"/>
          <w:sz w:val="72"/>
          <w:szCs w:val="72"/>
          <w:lang w:val="en-CA"/>
        </w:rPr>
        <w:t xml:space="preserve"> </w:t>
      </w:r>
      <w:r w:rsidRPr="00E54541">
        <w:rPr>
          <w:rStyle w:val="span"/>
          <w:rFonts w:ascii="Tahoma" w:eastAsia="Tahoma" w:hAnsi="Tahoma" w:cs="Tahoma"/>
          <w:color w:val="002060"/>
          <w:sz w:val="72"/>
          <w:szCs w:val="72"/>
          <w:lang w:val="en-CA"/>
        </w:rPr>
        <w:t>Nkunga</w:t>
      </w:r>
    </w:p>
    <w:p w14:paraId="1A5FA09D" w14:textId="38E1316C" w:rsidR="00B710D7" w:rsidRPr="00372B40" w:rsidRDefault="009B3692">
      <w:pPr>
        <w:pStyle w:val="divaddress"/>
        <w:pBdr>
          <w:bottom w:val="single" w:sz="8" w:space="20" w:color="C0C5CF"/>
        </w:pBdr>
        <w:rPr>
          <w:rFonts w:ascii="Tahoma" w:eastAsia="Tahoma" w:hAnsi="Tahoma" w:cs="Tahoma"/>
          <w:color w:val="494C4E"/>
          <w:lang w:val="en-CA"/>
        </w:rPr>
      </w:pPr>
      <w:r w:rsidRPr="00372B40">
        <w:rPr>
          <w:rStyle w:val="span"/>
          <w:rFonts w:ascii="Tahoma" w:eastAsia="Tahoma" w:hAnsi="Tahoma" w:cs="Tahoma"/>
          <w:color w:val="494C4E"/>
          <w:sz w:val="18"/>
          <w:szCs w:val="18"/>
          <w:lang w:val="en-CA"/>
        </w:rPr>
        <w:t>rociennkunga@gmail.com</w:t>
      </w:r>
      <w:r w:rsidRPr="00372B40">
        <w:rPr>
          <w:rStyle w:val="sprtr"/>
          <w:rFonts w:ascii="Tahoma" w:eastAsia="Tahoma" w:hAnsi="Tahoma" w:cs="Tahoma"/>
          <w:color w:val="494C4E"/>
          <w:lang w:val="en-CA"/>
        </w:rPr>
        <w:t xml:space="preserve"> |</w:t>
      </w:r>
      <w:r w:rsidR="007462D8" w:rsidRPr="00372B40">
        <w:rPr>
          <w:rStyle w:val="sprtr"/>
          <w:rFonts w:ascii="Tahoma" w:eastAsia="Tahoma" w:hAnsi="Tahoma" w:cs="Tahoma"/>
          <w:color w:val="494C4E"/>
          <w:lang w:val="en-CA"/>
        </w:rPr>
        <w:t>   </w:t>
      </w:r>
      <w:r w:rsidR="007462D8" w:rsidRPr="00372B40">
        <w:rPr>
          <w:rStyle w:val="span"/>
          <w:rFonts w:ascii="Tahoma" w:eastAsia="Tahoma" w:hAnsi="Tahoma" w:cs="Tahoma"/>
          <w:color w:val="494C4E"/>
          <w:sz w:val="18"/>
          <w:szCs w:val="18"/>
          <w:lang w:val="en-CA"/>
        </w:rPr>
        <w:t>613-620-</w:t>
      </w:r>
      <w:r w:rsidRPr="00372B40">
        <w:rPr>
          <w:rStyle w:val="span"/>
          <w:rFonts w:ascii="Tahoma" w:eastAsia="Tahoma" w:hAnsi="Tahoma" w:cs="Tahoma"/>
          <w:color w:val="494C4E"/>
          <w:sz w:val="18"/>
          <w:szCs w:val="18"/>
          <w:lang w:val="en-CA"/>
        </w:rPr>
        <w:t>4600</w:t>
      </w:r>
      <w:r w:rsidRPr="00372B40">
        <w:rPr>
          <w:rStyle w:val="sprtr"/>
          <w:rFonts w:ascii="Tahoma" w:eastAsia="Tahoma" w:hAnsi="Tahoma" w:cs="Tahoma"/>
          <w:color w:val="494C4E"/>
          <w:lang w:val="en-CA"/>
        </w:rPr>
        <w:t xml:space="preserve"> |</w:t>
      </w:r>
      <w:r w:rsidR="007462D8" w:rsidRPr="00372B40">
        <w:rPr>
          <w:rStyle w:val="sprtr"/>
          <w:rFonts w:ascii="Tahoma" w:eastAsia="Tahoma" w:hAnsi="Tahoma" w:cs="Tahoma"/>
          <w:color w:val="494C4E"/>
          <w:lang w:val="en-CA"/>
        </w:rPr>
        <w:t>   </w:t>
      </w:r>
      <w:r w:rsidR="003358FB" w:rsidRPr="00372B40">
        <w:rPr>
          <w:rStyle w:val="span"/>
          <w:rFonts w:ascii="Tahoma" w:eastAsia="Tahoma" w:hAnsi="Tahoma" w:cs="Tahoma"/>
          <w:color w:val="494C4E"/>
          <w:sz w:val="18"/>
          <w:szCs w:val="18"/>
          <w:lang w:val="en-CA"/>
        </w:rPr>
        <w:t>Hamilton, ON</w:t>
      </w:r>
      <w:r w:rsidR="007462D8" w:rsidRPr="00372B40">
        <w:rPr>
          <w:rStyle w:val="span"/>
          <w:rFonts w:ascii="Tahoma" w:eastAsia="Tahoma" w:hAnsi="Tahoma" w:cs="Tahoma"/>
          <w:color w:val="494C4E"/>
          <w:sz w:val="18"/>
          <w:szCs w:val="18"/>
          <w:lang w:val="en-CA"/>
        </w:rPr>
        <w:t xml:space="preserve"> </w:t>
      </w:r>
      <w:r w:rsidR="003358FB" w:rsidRPr="00372B40">
        <w:rPr>
          <w:rStyle w:val="span"/>
          <w:rFonts w:ascii="Tahoma" w:eastAsia="Tahoma" w:hAnsi="Tahoma" w:cs="Tahoma"/>
          <w:color w:val="494C4E"/>
          <w:sz w:val="18"/>
          <w:szCs w:val="18"/>
          <w:lang w:val="en-CA"/>
        </w:rPr>
        <w:t>L8L 5A8</w:t>
      </w:r>
      <w:r w:rsidR="007462D8" w:rsidRPr="00372B40">
        <w:rPr>
          <w:rFonts w:ascii="Tahoma" w:eastAsia="Tahoma" w:hAnsi="Tahoma" w:cs="Tahoma"/>
          <w:color w:val="494C4E"/>
          <w:lang w:val="en-CA"/>
        </w:rPr>
        <w:t xml:space="preserve"> </w:t>
      </w:r>
    </w:p>
    <w:p w14:paraId="61A15DF5" w14:textId="1D50A95B" w:rsidR="00B710D7" w:rsidRPr="00F87D46" w:rsidRDefault="007462D8">
      <w:pPr>
        <w:pStyle w:val="divdocumentdivsectiontitle"/>
        <w:spacing w:before="300" w:after="200"/>
        <w:rPr>
          <w:rFonts w:ascii="Tahoma" w:eastAsia="Tahoma" w:hAnsi="Tahoma" w:cs="Tahoma"/>
          <w:color w:val="002060"/>
        </w:rPr>
      </w:pPr>
      <w:r w:rsidRPr="00F87D46">
        <w:rPr>
          <w:rFonts w:ascii="Tahoma" w:eastAsia="Tahoma" w:hAnsi="Tahoma" w:cs="Tahoma"/>
          <w:color w:val="002060"/>
        </w:rPr>
        <w:t>Summary</w:t>
      </w:r>
    </w:p>
    <w:p w14:paraId="069E5F51" w14:textId="6266178B" w:rsidR="00B710D7" w:rsidRPr="00F87D46" w:rsidRDefault="009753A2" w:rsidP="00773F06">
      <w:pPr>
        <w:spacing w:line="240" w:lineRule="auto"/>
        <w:rPr>
          <w:color w:val="404040" w:themeColor="text1" w:themeTint="BF"/>
          <w:sz w:val="28"/>
          <w:szCs w:val="28"/>
          <w:lang w:val="en-CA" w:eastAsia="en-GB"/>
        </w:rPr>
      </w:pPr>
      <w:r w:rsidRPr="00F87D46">
        <w:rPr>
          <w:rFonts w:ascii="Tahoma" w:hAnsi="Tahoma" w:cs="Tahoma"/>
          <w:color w:val="404040" w:themeColor="text1" w:themeTint="BF"/>
          <w:sz w:val="20"/>
          <w:szCs w:val="20"/>
          <w:shd w:val="clear" w:color="auto" w:fill="FFFFFF"/>
          <w:lang w:val="en-CA" w:eastAsia="en-GB"/>
        </w:rPr>
        <w:t xml:space="preserve">Flexible Network Engineer with 5 years of experience, exceptional insight when configuring and troubleshooting routers, switches and ONTs. A motivated employee with expertise supporting optical fibre, </w:t>
      </w:r>
      <w:proofErr w:type="spellStart"/>
      <w:r w:rsidRPr="00F87D46">
        <w:rPr>
          <w:rFonts w:ascii="Tahoma" w:hAnsi="Tahoma" w:cs="Tahoma"/>
          <w:color w:val="404040" w:themeColor="text1" w:themeTint="BF"/>
          <w:sz w:val="20"/>
          <w:szCs w:val="20"/>
          <w:shd w:val="clear" w:color="auto" w:fill="FFFFFF"/>
          <w:lang w:val="en-CA" w:eastAsia="en-GB"/>
        </w:rPr>
        <w:t>adsl</w:t>
      </w:r>
      <w:proofErr w:type="spellEnd"/>
      <w:r w:rsidRPr="00F87D46">
        <w:rPr>
          <w:rFonts w:ascii="Tahoma" w:hAnsi="Tahoma" w:cs="Tahoma"/>
          <w:color w:val="404040" w:themeColor="text1" w:themeTint="BF"/>
          <w:sz w:val="20"/>
          <w:szCs w:val="20"/>
          <w:shd w:val="clear" w:color="auto" w:fill="FFFFFF"/>
          <w:lang w:val="en-CA" w:eastAsia="en-GB"/>
        </w:rPr>
        <w:t>, wireless. An enthusiastic employee with knowledge in LAN and WAN infrastructure planning and deployment. Skilled in task prioritization, project oversight and effective communication.</w:t>
      </w:r>
    </w:p>
    <w:p w14:paraId="04BB5BB4" w14:textId="77777777" w:rsidR="00B710D7" w:rsidRPr="00F87D46" w:rsidRDefault="007462D8">
      <w:pPr>
        <w:pStyle w:val="divdocumentdivsectiontitle"/>
        <w:spacing w:before="300" w:after="200"/>
        <w:rPr>
          <w:rFonts w:ascii="Tahoma" w:eastAsia="Tahoma" w:hAnsi="Tahoma" w:cs="Tahoma"/>
          <w:color w:val="002060"/>
        </w:rPr>
      </w:pPr>
      <w:r w:rsidRPr="00F87D46">
        <w:rPr>
          <w:rFonts w:ascii="Tahoma" w:eastAsia="Tahoma" w:hAnsi="Tahoma" w:cs="Tahoma"/>
          <w:color w:val="002060"/>
        </w:rPr>
        <w:t>Skills</w:t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620"/>
        <w:gridCol w:w="5620"/>
      </w:tblGrid>
      <w:tr w:rsidR="00B710D7" w:rsidRPr="00372B40" w14:paraId="2205E618" w14:textId="77777777" w:rsidTr="0019626E">
        <w:trPr>
          <w:trHeight w:val="534"/>
        </w:trPr>
        <w:tc>
          <w:tcPr>
            <w:tcW w:w="56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BE0DFEE" w14:textId="77777777" w:rsidR="00FB5C92" w:rsidRPr="00F87D46" w:rsidRDefault="00FB5C92" w:rsidP="00773F06">
            <w:pPr>
              <w:pStyle w:val="ListParagraph"/>
              <w:numPr>
                <w:ilvl w:val="0"/>
                <w:numId w:val="12"/>
              </w:numPr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</w:pPr>
            <w:r w:rsidRPr="00F87D46"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  <w:t>Problem-solving abilities</w:t>
            </w:r>
          </w:p>
          <w:p w14:paraId="2CFBAC9E" w14:textId="77777777" w:rsidR="00FB5C92" w:rsidRPr="00F87D46" w:rsidRDefault="00FB5C92" w:rsidP="00773F06">
            <w:pPr>
              <w:pStyle w:val="ListParagraph"/>
              <w:numPr>
                <w:ilvl w:val="0"/>
                <w:numId w:val="12"/>
              </w:numPr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</w:pPr>
            <w:r w:rsidRPr="00F87D46"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  <w:t>High-energy attitude</w:t>
            </w:r>
          </w:p>
          <w:p w14:paraId="31FC76F9" w14:textId="77777777" w:rsidR="00FB5C92" w:rsidRPr="00F87D46" w:rsidRDefault="00FB5C92" w:rsidP="00773F06">
            <w:pPr>
              <w:pStyle w:val="ListParagraph"/>
              <w:numPr>
                <w:ilvl w:val="0"/>
                <w:numId w:val="12"/>
              </w:numPr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</w:pPr>
            <w:r w:rsidRPr="00F87D46"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  <w:t>Inbound and Outbound Calling</w:t>
            </w:r>
          </w:p>
          <w:p w14:paraId="3D6D0586" w14:textId="77777777" w:rsidR="00FB5C92" w:rsidRPr="00F87D46" w:rsidRDefault="00FB5C92" w:rsidP="00773F06">
            <w:pPr>
              <w:pStyle w:val="ListParagraph"/>
              <w:numPr>
                <w:ilvl w:val="0"/>
                <w:numId w:val="12"/>
              </w:numPr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</w:pPr>
            <w:r w:rsidRPr="00F87D46"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  <w:t>Network configuration</w:t>
            </w:r>
          </w:p>
          <w:p w14:paraId="606C199D" w14:textId="47D1EBD8" w:rsidR="00B710D7" w:rsidRPr="00F87D46" w:rsidRDefault="00FB5C92" w:rsidP="00773F06">
            <w:pPr>
              <w:pStyle w:val="ListParagraph"/>
              <w:numPr>
                <w:ilvl w:val="0"/>
                <w:numId w:val="12"/>
              </w:numPr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</w:pPr>
            <w:r w:rsidRPr="00F87D46">
              <w:rPr>
                <w:rFonts w:ascii="Tahoma" w:hAnsi="Tahoma" w:cs="Tahoma"/>
                <w:color w:val="404040" w:themeColor="text1" w:themeTint="BF"/>
                <w:sz w:val="20"/>
                <w:szCs w:val="20"/>
                <w:lang w:val="en-GB"/>
              </w:rPr>
              <w:t>Network operations</w:t>
            </w:r>
          </w:p>
        </w:tc>
        <w:tc>
          <w:tcPr>
            <w:tcW w:w="5620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7AD7B06D" w14:textId="63F023F9" w:rsidR="00773F06" w:rsidRPr="00F87D46" w:rsidRDefault="00773F06" w:rsidP="00773F06">
            <w:pPr>
              <w:pStyle w:val="highlight-placeholder-parent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</w:pPr>
            <w:r w:rsidRPr="00F87D46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Switching protocols</w:t>
            </w:r>
          </w:p>
          <w:p w14:paraId="31573719" w14:textId="77777777" w:rsidR="0037410E" w:rsidRDefault="0037410E" w:rsidP="00773F06">
            <w:pPr>
              <w:pStyle w:val="highlight-placeholder-parent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</w:pPr>
            <w:r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Linux server</w:t>
            </w:r>
          </w:p>
          <w:p w14:paraId="02B4E18A" w14:textId="553A1C29" w:rsidR="00773F06" w:rsidRPr="00F87D46" w:rsidRDefault="00773F06" w:rsidP="00773F06">
            <w:pPr>
              <w:pStyle w:val="highlight-placeholder-parent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</w:pPr>
            <w:r w:rsidRPr="00F87D46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Hardware and software configurations</w:t>
            </w:r>
          </w:p>
          <w:p w14:paraId="703D25B9" w14:textId="77777777" w:rsidR="00773F06" w:rsidRPr="00F87D46" w:rsidRDefault="00773F06" w:rsidP="00773F06">
            <w:pPr>
              <w:pStyle w:val="highlight-placeholder-parent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</w:pPr>
            <w:r w:rsidRPr="00F87D46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Cisco wireless routers and switches</w:t>
            </w:r>
          </w:p>
          <w:p w14:paraId="52C9C7E1" w14:textId="0B4C9DA8" w:rsidR="00B710D7" w:rsidRPr="00F87D46" w:rsidRDefault="00773F06" w:rsidP="00773F06">
            <w:pPr>
              <w:pStyle w:val="highlight-placeholder-parent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Work Sans" w:hAnsi="Work Sans"/>
                <w:color w:val="404040" w:themeColor="text1" w:themeTint="BF"/>
                <w:sz w:val="21"/>
                <w:szCs w:val="21"/>
              </w:rPr>
            </w:pPr>
            <w:r w:rsidRPr="00F87D46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Reliable and trustworthy</w:t>
            </w:r>
          </w:p>
        </w:tc>
      </w:tr>
    </w:tbl>
    <w:p w14:paraId="5758FB03" w14:textId="77777777" w:rsidR="00B710D7" w:rsidRPr="00F87D46" w:rsidRDefault="007462D8">
      <w:pPr>
        <w:pStyle w:val="divdocumentdivsectiontitle"/>
        <w:spacing w:before="300" w:after="200"/>
        <w:rPr>
          <w:rFonts w:ascii="Tahoma" w:eastAsia="Tahoma" w:hAnsi="Tahoma" w:cs="Tahoma"/>
          <w:color w:val="002060"/>
        </w:rPr>
      </w:pPr>
      <w:r w:rsidRPr="00F87D46">
        <w:rPr>
          <w:rFonts w:ascii="Tahoma" w:eastAsia="Tahoma" w:hAnsi="Tahoma" w:cs="Tahoma"/>
          <w:color w:val="002060"/>
        </w:rPr>
        <w:t>Experience</w:t>
      </w:r>
    </w:p>
    <w:tbl>
      <w:tblPr>
        <w:tblStyle w:val="divdocumentdivparagraphTable"/>
        <w:tblW w:w="0" w:type="auto"/>
        <w:tblCellSpacing w:w="0" w:type="dxa"/>
        <w:tblInd w:w="80" w:type="dxa"/>
        <w:tblBorders>
          <w:left w:val="single" w:sz="8" w:space="0" w:color="C0C5CF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00"/>
        <w:gridCol w:w="9160"/>
      </w:tblGrid>
      <w:tr w:rsidR="00B710D7" w:rsidRPr="0050257C" w14:paraId="34243726" w14:textId="77777777">
        <w:trPr>
          <w:tblCellSpacing w:w="0" w:type="dxa"/>
        </w:trPr>
        <w:tc>
          <w:tcPr>
            <w:tcW w:w="2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BA28932" w14:textId="1143E0F3" w:rsidR="00B710D7" w:rsidRPr="0050257C" w:rsidRDefault="007462D8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Style w:val="divdateswrapper"/>
                <w:rFonts w:ascii="Tahoma" w:eastAsia="Tahoma" w:hAnsi="Tahoma" w:cs="Tahoma"/>
                <w:noProof/>
                <w:color w:val="404040" w:themeColor="text1" w:themeTint="BF"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7B6BDE23" wp14:editId="7435E909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0</wp:posOffset>
                  </wp:positionV>
                  <wp:extent cx="64041" cy="127540"/>
                  <wp:effectExtent l="0" t="0" r="0" b="0"/>
                  <wp:wrapNone/>
                  <wp:docPr id="100001" name="Picture 100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12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267AE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10</w:t>
            </w: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/20</w:t>
            </w:r>
            <w:r w:rsidR="006267AE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21</w:t>
            </w:r>
            <w:r w:rsidRPr="0050257C"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</w:t>
            </w: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- </w:t>
            </w:r>
            <w:r w:rsidR="006267AE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Current</w:t>
            </w:r>
          </w:p>
          <w:p w14:paraId="7575F43D" w14:textId="1B40B3E5" w:rsidR="00B710D7" w:rsidRPr="0050257C" w:rsidRDefault="006267AE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proofErr w:type="spellStart"/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Distributel</w:t>
            </w:r>
            <w:proofErr w:type="spellEnd"/>
          </w:p>
          <w:p w14:paraId="4927C763" w14:textId="4096A947" w:rsidR="00B710D7" w:rsidRPr="0050257C" w:rsidRDefault="006267AE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Toronto, ON</w:t>
            </w:r>
          </w:p>
        </w:tc>
        <w:tc>
          <w:tcPr>
            <w:tcW w:w="91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D2E60E" w14:textId="686AB0D9" w:rsidR="00B710D7" w:rsidRPr="0050257C" w:rsidRDefault="008A5750" w:rsidP="008A5750">
            <w:pPr>
              <w:spacing w:line="240" w:lineRule="auto"/>
              <w:rPr>
                <w:rStyle w:val="span"/>
                <w:color w:val="404040" w:themeColor="text1" w:themeTint="BF"/>
                <w:sz w:val="28"/>
                <w:szCs w:val="28"/>
              </w:rPr>
            </w:pPr>
            <w:r w:rsidRPr="0050257C">
              <w:rPr>
                <w:rFonts w:ascii="Tahoma" w:hAnsi="Tahoma" w:cs="Tahoma"/>
                <w:b/>
                <w:bCs/>
                <w:color w:val="404040" w:themeColor="text1" w:themeTint="BF"/>
                <w:sz w:val="20"/>
                <w:szCs w:val="20"/>
                <w:shd w:val="clear" w:color="auto" w:fill="FFFFFF"/>
              </w:rPr>
              <w:t xml:space="preserve"> Customer Experience Specialist</w:t>
            </w:r>
          </w:p>
          <w:p w14:paraId="7E8F2303" w14:textId="77777777" w:rsidR="00FA211D" w:rsidRPr="00B2198E" w:rsidRDefault="00FA211D" w:rsidP="00FA211D">
            <w:pPr>
              <w:pStyle w:val="divdocumentulli"/>
              <w:numPr>
                <w:ilvl w:val="0"/>
                <w:numId w:val="3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B2198E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Porting numbers to our network service.</w:t>
            </w:r>
          </w:p>
          <w:p w14:paraId="24E56641" w14:textId="77777777" w:rsidR="00FA211D" w:rsidRPr="00B2198E" w:rsidRDefault="00FA211D" w:rsidP="00FA211D">
            <w:pPr>
              <w:pStyle w:val="divdocumentulli"/>
              <w:numPr>
                <w:ilvl w:val="0"/>
                <w:numId w:val="3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B2198E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Supported customers with product implementation and usage and answered questions quickly and thoroughly.</w:t>
            </w:r>
          </w:p>
          <w:p w14:paraId="33F10526" w14:textId="77777777" w:rsidR="00FA211D" w:rsidRPr="00B2198E" w:rsidRDefault="00FA211D" w:rsidP="00FA211D">
            <w:pPr>
              <w:pStyle w:val="divdocumentulli"/>
              <w:numPr>
                <w:ilvl w:val="0"/>
                <w:numId w:val="3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B2198E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Accepted and processed payments, explained charges on customer bills and resolved complex billing issues.</w:t>
            </w:r>
          </w:p>
          <w:p w14:paraId="6775F502" w14:textId="77777777" w:rsidR="00FA211D" w:rsidRPr="00B2198E" w:rsidRDefault="00FA211D" w:rsidP="00FA211D">
            <w:pPr>
              <w:pStyle w:val="divdocumentulli"/>
              <w:numPr>
                <w:ilvl w:val="0"/>
                <w:numId w:val="3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B2198E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Utilized consultative selling techniques to educate and offer existing customers additional services to drive sales.</w:t>
            </w:r>
          </w:p>
          <w:p w14:paraId="061D9D03" w14:textId="1215C011" w:rsidR="00FA211D" w:rsidRPr="00B2198E" w:rsidRDefault="00FA211D" w:rsidP="00FA211D">
            <w:pPr>
              <w:pStyle w:val="divdocumentulli"/>
              <w:numPr>
                <w:ilvl w:val="0"/>
                <w:numId w:val="3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B2198E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Providing details on cable internet, DSL, FTTH.</w:t>
            </w:r>
          </w:p>
          <w:p w14:paraId="5AE8E84A" w14:textId="4A17F411" w:rsidR="00B710D7" w:rsidRPr="0050257C" w:rsidRDefault="00B710D7" w:rsidP="00FA211D">
            <w:pPr>
              <w:pStyle w:val="divdocumentulli"/>
              <w:spacing w:line="300" w:lineRule="atLeast"/>
              <w:ind w:left="168"/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6C648598" w14:textId="77777777" w:rsidR="00B710D7" w:rsidRPr="0050257C" w:rsidRDefault="00B710D7">
      <w:pPr>
        <w:rPr>
          <w:vanish/>
          <w:color w:val="404040" w:themeColor="text1" w:themeTint="BF"/>
        </w:rPr>
      </w:pPr>
    </w:p>
    <w:tbl>
      <w:tblPr>
        <w:tblStyle w:val="divdocumentdivparagraphTable"/>
        <w:tblW w:w="0" w:type="auto"/>
        <w:tblCellSpacing w:w="0" w:type="dxa"/>
        <w:tblInd w:w="80" w:type="dxa"/>
        <w:tblBorders>
          <w:left w:val="single" w:sz="8" w:space="0" w:color="C0C5CF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00"/>
        <w:gridCol w:w="9160"/>
      </w:tblGrid>
      <w:tr w:rsidR="00B710D7" w:rsidRPr="0050257C" w14:paraId="453E467A" w14:textId="77777777">
        <w:trPr>
          <w:tblCellSpacing w:w="0" w:type="dxa"/>
        </w:trPr>
        <w:tc>
          <w:tcPr>
            <w:tcW w:w="20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765FB6C" w14:textId="5E7FAC9A" w:rsidR="00B710D7" w:rsidRPr="0050257C" w:rsidRDefault="007462D8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Style w:val="divdateswrapper"/>
                <w:rFonts w:ascii="Tahoma" w:eastAsia="Tahoma" w:hAnsi="Tahoma" w:cs="Tahoma"/>
                <w:noProof/>
                <w:color w:val="404040" w:themeColor="text1" w:themeTint="BF"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5339F614" wp14:editId="71A24830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63500</wp:posOffset>
                  </wp:positionV>
                  <wp:extent cx="64041" cy="64083"/>
                  <wp:effectExtent l="0" t="0" r="0" b="0"/>
                  <wp:wrapNone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3333A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12</w:t>
            </w: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/201</w:t>
            </w:r>
            <w:r w:rsidR="0043333A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7</w:t>
            </w:r>
            <w:r w:rsidRPr="0050257C"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</w:t>
            </w: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- 0</w:t>
            </w:r>
            <w:r w:rsidR="00626482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4</w:t>
            </w: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/20</w:t>
            </w:r>
            <w:r w:rsidR="0043333A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21</w:t>
            </w:r>
          </w:p>
          <w:p w14:paraId="4E6B4AF4" w14:textId="77777777" w:rsidR="00B710D7" w:rsidRPr="0050257C" w:rsidRDefault="007462D8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Frogfoot Networks</w:t>
            </w:r>
          </w:p>
          <w:p w14:paraId="052761FD" w14:textId="46C7BEE5" w:rsidR="00B710D7" w:rsidRPr="0050257C" w:rsidRDefault="007462D8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Cape Town</w:t>
            </w:r>
          </w:p>
        </w:tc>
        <w:tc>
          <w:tcPr>
            <w:tcW w:w="91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2E6D73D" w14:textId="40020841" w:rsidR="00B710D7" w:rsidRPr="0050257C" w:rsidRDefault="007462D8">
            <w:pPr>
              <w:pStyle w:val="spanpaddedline"/>
              <w:spacing w:line="300" w:lineRule="atLeast"/>
              <w:ind w:left="80"/>
              <w:rPr>
                <w:rStyle w:val="divdocumentdivtablesinglecolum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Style w:val="jobtitle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Network </w:t>
            </w:r>
            <w:r w:rsidR="004D1F4B" w:rsidRPr="0050257C">
              <w:rPr>
                <w:rStyle w:val="jobtitle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Engineer</w:t>
            </w:r>
          </w:p>
          <w:p w14:paraId="3E65EF2A" w14:textId="3BEF22FE" w:rsidR="006925CC" w:rsidRPr="0050257C" w:rsidRDefault="008B2B45" w:rsidP="008B2B45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 xml:space="preserve">Troubleshot and resolved issues with </w:t>
            </w:r>
            <w:r w:rsidR="00497C2A"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>fiber</w:t>
            </w:r>
            <w:r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 xml:space="preserve">, national </w:t>
            </w:r>
            <w:r w:rsidR="006925CC"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>long-distance</w:t>
            </w:r>
            <w:r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 xml:space="preserve"> connectivity, wireless and ADSL remotely over the phone for end users and Internet Service Providers.</w:t>
            </w:r>
          </w:p>
          <w:p w14:paraId="41E4A301" w14:textId="673C0E36" w:rsidR="006925CC" w:rsidRPr="0050257C" w:rsidRDefault="008B2B45" w:rsidP="008B2B45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>Handled influx of calls in the daily basis related to troubleshooting.</w:t>
            </w:r>
          </w:p>
          <w:p w14:paraId="7357BBFB" w14:textId="02AF4F27" w:rsidR="004D1F4B" w:rsidRPr="0050257C" w:rsidRDefault="008B2B45" w:rsidP="008B2B45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 xml:space="preserve">Provisioned new devices including </w:t>
            </w:r>
            <w:r w:rsidR="00497C2A"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>fiber</w:t>
            </w:r>
            <w:r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 xml:space="preserve"> termination, wireless and DSL router.</w:t>
            </w:r>
          </w:p>
          <w:p w14:paraId="7C9551EA" w14:textId="77777777" w:rsidR="004D1F4B" w:rsidRPr="0050257C" w:rsidRDefault="008B2B45" w:rsidP="008B2B45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>Configured all hardware devices and software settings to optimize network performance.</w:t>
            </w:r>
          </w:p>
          <w:p w14:paraId="6029F8E5" w14:textId="54F8FE97" w:rsidR="00B710D7" w:rsidRPr="0050257C" w:rsidRDefault="008B2B45" w:rsidP="004D1F4B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360" w:hanging="192"/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Work Sans" w:hAnsi="Work Sans"/>
                <w:color w:val="404040" w:themeColor="text1" w:themeTint="BF"/>
                <w:sz w:val="21"/>
                <w:szCs w:val="21"/>
              </w:rPr>
              <w:t>Configured routers, switches, firewalls and other hardware to deploy and manage LAN, WAN and wireless networks.</w:t>
            </w:r>
          </w:p>
        </w:tc>
      </w:tr>
    </w:tbl>
    <w:p w14:paraId="012295A2" w14:textId="77777777" w:rsidR="00B710D7" w:rsidRPr="0050257C" w:rsidRDefault="00B710D7">
      <w:pPr>
        <w:rPr>
          <w:vanish/>
          <w:color w:val="404040" w:themeColor="text1" w:themeTint="BF"/>
        </w:rPr>
      </w:pPr>
    </w:p>
    <w:tbl>
      <w:tblPr>
        <w:tblStyle w:val="divdocumentdivparagraphTable"/>
        <w:tblW w:w="0" w:type="auto"/>
        <w:tblCellSpacing w:w="0" w:type="dxa"/>
        <w:tblInd w:w="80" w:type="dxa"/>
        <w:tblBorders>
          <w:left w:val="single" w:sz="8" w:space="0" w:color="C0C5CF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00"/>
        <w:gridCol w:w="9160"/>
      </w:tblGrid>
      <w:tr w:rsidR="0050257C" w:rsidRPr="0050257C" w14:paraId="57EB92FE" w14:textId="77777777" w:rsidTr="0050257C">
        <w:trPr>
          <w:trHeight w:val="20"/>
          <w:tblCellSpacing w:w="0" w:type="dxa"/>
        </w:trPr>
        <w:tc>
          <w:tcPr>
            <w:tcW w:w="20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6D31D21" w14:textId="6AC1DBE0" w:rsidR="00B710D7" w:rsidRPr="0050257C" w:rsidRDefault="007462D8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Style w:val="divdateswrapper"/>
                <w:rFonts w:ascii="Tahoma" w:eastAsia="Tahoma" w:hAnsi="Tahoma" w:cs="Tahoma"/>
                <w:noProof/>
                <w:color w:val="404040" w:themeColor="text1" w:themeTint="BF"/>
                <w:sz w:val="20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79B83AFE" wp14:editId="2BBC0F4C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63500</wp:posOffset>
                  </wp:positionV>
                  <wp:extent cx="64041" cy="64083"/>
                  <wp:effectExtent l="0" t="0" r="0" b="0"/>
                  <wp:wrapNone/>
                  <wp:docPr id="100005" name="Picture 1000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D1B64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02</w:t>
            </w: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/201</w:t>
            </w:r>
            <w:r w:rsidR="002D1B64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6</w:t>
            </w:r>
            <w:r w:rsidRPr="0050257C"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</w:t>
            </w: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- </w:t>
            </w:r>
            <w:r w:rsidR="002D1B64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12</w:t>
            </w: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/201</w:t>
            </w:r>
            <w:r w:rsidR="002D1B64"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7</w:t>
            </w:r>
          </w:p>
          <w:p w14:paraId="0C113417" w14:textId="6605D601" w:rsidR="00B710D7" w:rsidRPr="0050257C" w:rsidRDefault="002D1B64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proofErr w:type="spellStart"/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Telasera</w:t>
            </w:r>
            <w:proofErr w:type="spellEnd"/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Technologies</w:t>
            </w:r>
          </w:p>
          <w:p w14:paraId="0B07FEB5" w14:textId="739EE5CC" w:rsidR="00B710D7" w:rsidRPr="0050257C" w:rsidRDefault="002D1B64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Cape town</w:t>
            </w:r>
          </w:p>
        </w:tc>
        <w:tc>
          <w:tcPr>
            <w:tcW w:w="91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A4E1503" w14:textId="0DC6B009" w:rsidR="008B2B45" w:rsidRPr="0050257C" w:rsidRDefault="002D1B64" w:rsidP="008B2B45">
            <w:pPr>
              <w:pStyle w:val="spanpaddedline"/>
              <w:spacing w:line="300" w:lineRule="atLeast"/>
              <w:ind w:left="80"/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Style w:val="jobtitle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IT System Support Engineer</w:t>
            </w:r>
          </w:p>
          <w:p w14:paraId="7434D485" w14:textId="77777777" w:rsidR="008B2B45" w:rsidRPr="0050257C" w:rsidRDefault="008B2B45" w:rsidP="008B2B4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Tahoma" w:hAnsi="Tahoma" w:cs="Tahoma"/>
                <w:color w:val="404040" w:themeColor="text1" w:themeTint="BF"/>
                <w:sz w:val="20"/>
                <w:szCs w:val="20"/>
                <w:shd w:val="clear" w:color="auto" w:fill="F9FAFB"/>
              </w:rPr>
              <w:t>Monitored and maintained network, server (VPS) and peripheral equipment,</w:t>
            </w:r>
          </w:p>
          <w:p w14:paraId="2B0CC939" w14:textId="77777777" w:rsidR="008B2B45" w:rsidRPr="0050257C" w:rsidRDefault="008B2B45" w:rsidP="008B2B4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Email systems and hosting</w:t>
            </w:r>
          </w:p>
          <w:p w14:paraId="5D5ACE8B" w14:textId="77777777" w:rsidR="008B2B45" w:rsidRPr="0050257C" w:rsidRDefault="008B2B45" w:rsidP="008B2B4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Linux server maintaining, Remote &amp; On-site Helpdesk support</w:t>
            </w:r>
          </w:p>
          <w:p w14:paraId="10A78728" w14:textId="77777777" w:rsidR="008B2B45" w:rsidRPr="0050257C" w:rsidRDefault="008B2B45" w:rsidP="008B2B4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Manage new project (Network installations)</w:t>
            </w:r>
          </w:p>
          <w:p w14:paraId="12A0B7A6" w14:textId="77777777" w:rsidR="008B2B45" w:rsidRPr="0050257C" w:rsidRDefault="008B2B45" w:rsidP="008B2B4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360" w:hanging="192"/>
              <w:rPr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Microsoft Active Directory, Exchange,</w:t>
            </w:r>
          </w:p>
          <w:p w14:paraId="76A2A046" w14:textId="16FA8F5B" w:rsidR="00B710D7" w:rsidRPr="0050257C" w:rsidRDefault="008B2B45" w:rsidP="008B2B4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360" w:hanging="192"/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50257C">
              <w:rPr>
                <w:rFonts w:ascii="Tahoma" w:hAnsi="Tahoma" w:cs="Tahoma"/>
                <w:color w:val="404040" w:themeColor="text1" w:themeTint="BF"/>
                <w:sz w:val="20"/>
                <w:szCs w:val="20"/>
              </w:rPr>
              <w:t>Microsoft Server 2008, 2012, 2016 &amp; (SBS)</w:t>
            </w:r>
          </w:p>
        </w:tc>
      </w:tr>
    </w:tbl>
    <w:p w14:paraId="456AC16B" w14:textId="77777777" w:rsidR="00C51223" w:rsidRPr="00372B40" w:rsidRDefault="00C51223">
      <w:pPr>
        <w:pStyle w:val="divdocumentdivsectiontitle"/>
        <w:spacing w:before="300" w:after="200"/>
        <w:rPr>
          <w:rFonts w:ascii="Tahoma" w:eastAsia="Tahoma" w:hAnsi="Tahoma" w:cs="Tahoma"/>
        </w:rPr>
      </w:pPr>
    </w:p>
    <w:p w14:paraId="1041269E" w14:textId="77777777" w:rsidR="00C51223" w:rsidRPr="00372B40" w:rsidRDefault="00C51223">
      <w:pPr>
        <w:pStyle w:val="divdocumentdivsectiontitle"/>
        <w:spacing w:before="300" w:after="200"/>
        <w:rPr>
          <w:rFonts w:ascii="Tahoma" w:eastAsia="Tahoma" w:hAnsi="Tahoma" w:cs="Tahoma"/>
        </w:rPr>
      </w:pPr>
    </w:p>
    <w:p w14:paraId="0372F3F7" w14:textId="2B8B0B67" w:rsidR="00B710D7" w:rsidRPr="0050257C" w:rsidRDefault="007462D8">
      <w:pPr>
        <w:pStyle w:val="divdocumentdivsectiontitle"/>
        <w:spacing w:before="300" w:after="200"/>
        <w:rPr>
          <w:rFonts w:ascii="Tahoma" w:eastAsia="Tahoma" w:hAnsi="Tahoma" w:cs="Tahoma"/>
          <w:color w:val="002060"/>
        </w:rPr>
      </w:pPr>
      <w:r w:rsidRPr="0050257C">
        <w:rPr>
          <w:rFonts w:ascii="Tahoma" w:eastAsia="Tahoma" w:hAnsi="Tahoma" w:cs="Tahoma"/>
          <w:color w:val="002060"/>
        </w:rPr>
        <w:t>Education and Training</w:t>
      </w:r>
    </w:p>
    <w:tbl>
      <w:tblPr>
        <w:tblStyle w:val="divdocumentdivparagraphTable"/>
        <w:tblW w:w="0" w:type="auto"/>
        <w:tblCellSpacing w:w="0" w:type="dxa"/>
        <w:tblInd w:w="80" w:type="dxa"/>
        <w:tblBorders>
          <w:left w:val="single" w:sz="8" w:space="0" w:color="C0C5CF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00"/>
        <w:gridCol w:w="9160"/>
      </w:tblGrid>
      <w:tr w:rsidR="00B710D7" w:rsidRPr="006715E0" w14:paraId="203D23EF" w14:textId="77777777">
        <w:trPr>
          <w:tblCellSpacing w:w="0" w:type="dxa"/>
        </w:trPr>
        <w:tc>
          <w:tcPr>
            <w:tcW w:w="2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060E77" w14:textId="77777777" w:rsidR="00B710D7" w:rsidRPr="006715E0" w:rsidRDefault="007462D8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ivdateswrapper"/>
                <w:rFonts w:ascii="Tahoma" w:eastAsia="Tahoma" w:hAnsi="Tahoma" w:cs="Tahoma"/>
                <w:noProof/>
                <w:color w:val="404040" w:themeColor="text1" w:themeTint="BF"/>
                <w:sz w:val="20"/>
                <w:szCs w:val="20"/>
              </w:rPr>
              <w:drawing>
                <wp:anchor distT="0" distB="0" distL="114300" distR="114300" simplePos="0" relativeHeight="251661312" behindDoc="0" locked="0" layoutInCell="1" allowOverlap="1" wp14:anchorId="68A3952C" wp14:editId="669EAC86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0</wp:posOffset>
                  </wp:positionV>
                  <wp:extent cx="64041" cy="127540"/>
                  <wp:effectExtent l="0" t="0" r="0" b="0"/>
                  <wp:wrapNone/>
                  <wp:docPr id="100007" name="Picture 100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12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02/2016</w:t>
            </w:r>
          </w:p>
          <w:p w14:paraId="3F65CCDD" w14:textId="06A6DE37" w:rsidR="00B710D7" w:rsidRPr="006715E0" w:rsidRDefault="00742132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Cape Town</w:t>
            </w:r>
            <w:r w:rsidR="007462D8"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, South Africa</w:t>
            </w:r>
          </w:p>
        </w:tc>
        <w:tc>
          <w:tcPr>
            <w:tcW w:w="91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F7107D6" w14:textId="2FB659E9" w:rsidR="00B710D7" w:rsidRPr="006715E0" w:rsidRDefault="007462D8">
            <w:pPr>
              <w:pStyle w:val="spanpaddedline"/>
              <w:spacing w:line="300" w:lineRule="atLeast"/>
              <w:ind w:left="80"/>
              <w:rPr>
                <w:rStyle w:val="divdocumentdivtablesinglecolum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egree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Bachelor of Technology</w:t>
            </w:r>
            <w:r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in Network </w:t>
            </w:r>
            <w:r w:rsidR="00C42ADC"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and</w:t>
            </w:r>
            <w:r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Telecommunications Engineering Technology</w:t>
            </w:r>
          </w:p>
          <w:p w14:paraId="6E467681" w14:textId="77777777" w:rsidR="00B710D7" w:rsidRPr="006715E0" w:rsidRDefault="007462D8">
            <w:pPr>
              <w:pStyle w:val="spanpaddedline"/>
              <w:spacing w:line="300" w:lineRule="atLeast"/>
              <w:ind w:left="80"/>
              <w:rPr>
                <w:rStyle w:val="divdocumentdivtablesinglecolum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Cape Peninsula University of Technology (CPUT)</w:t>
            </w:r>
          </w:p>
        </w:tc>
      </w:tr>
    </w:tbl>
    <w:p w14:paraId="64983F0B" w14:textId="77777777" w:rsidR="00B710D7" w:rsidRPr="006715E0" w:rsidRDefault="00B710D7">
      <w:pPr>
        <w:rPr>
          <w:vanish/>
          <w:color w:val="404040" w:themeColor="text1" w:themeTint="BF"/>
        </w:rPr>
      </w:pPr>
    </w:p>
    <w:tbl>
      <w:tblPr>
        <w:tblStyle w:val="divdocumentdivparagraphTable"/>
        <w:tblW w:w="0" w:type="auto"/>
        <w:tblCellSpacing w:w="0" w:type="dxa"/>
        <w:tblInd w:w="80" w:type="dxa"/>
        <w:tblBorders>
          <w:left w:val="single" w:sz="8" w:space="0" w:color="C0C5CF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00"/>
        <w:gridCol w:w="9160"/>
      </w:tblGrid>
      <w:tr w:rsidR="00B710D7" w:rsidRPr="006715E0" w14:paraId="492C385A" w14:textId="77777777">
        <w:trPr>
          <w:tblCellSpacing w:w="0" w:type="dxa"/>
        </w:trPr>
        <w:tc>
          <w:tcPr>
            <w:tcW w:w="20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FB7842E" w14:textId="77777777" w:rsidR="00B710D7" w:rsidRPr="006715E0" w:rsidRDefault="007462D8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ivdateswrapper"/>
                <w:rFonts w:ascii="Tahoma" w:eastAsia="Tahoma" w:hAnsi="Tahoma" w:cs="Tahoma"/>
                <w:noProof/>
                <w:color w:val="404040" w:themeColor="text1" w:themeTint="BF"/>
                <w:sz w:val="20"/>
                <w:szCs w:val="20"/>
              </w:rPr>
              <w:drawing>
                <wp:anchor distT="0" distB="0" distL="114300" distR="114300" simplePos="0" relativeHeight="251662336" behindDoc="0" locked="0" layoutInCell="1" allowOverlap="1" wp14:anchorId="704D6DF6" wp14:editId="65807C0A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63500</wp:posOffset>
                  </wp:positionV>
                  <wp:extent cx="64041" cy="64083"/>
                  <wp:effectExtent l="0" t="0" r="0" b="0"/>
                  <wp:wrapNone/>
                  <wp:docPr id="100009" name="Picture 100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12/2013</w:t>
            </w:r>
          </w:p>
          <w:p w14:paraId="7E56A3DC" w14:textId="77777777" w:rsidR="00B710D7" w:rsidRPr="006715E0" w:rsidRDefault="007462D8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Cape Town, South Africa</w:t>
            </w:r>
          </w:p>
        </w:tc>
        <w:tc>
          <w:tcPr>
            <w:tcW w:w="91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CD9363E" w14:textId="0D844802" w:rsidR="00B710D7" w:rsidRPr="006715E0" w:rsidRDefault="007462D8">
            <w:pPr>
              <w:pStyle w:val="spanpaddedline"/>
              <w:spacing w:line="300" w:lineRule="atLeast"/>
              <w:ind w:left="80"/>
              <w:rPr>
                <w:rStyle w:val="divdocumentdivtablesinglecolum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egree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Graduate Certificate</w:t>
            </w:r>
            <w:r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in </w:t>
            </w:r>
            <w:r w:rsidR="004D1F4B"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Network Specialist</w:t>
            </w:r>
          </w:p>
          <w:p w14:paraId="1402C42A" w14:textId="77777777" w:rsidR="00B710D7" w:rsidRPr="006715E0" w:rsidRDefault="007462D8">
            <w:pPr>
              <w:pStyle w:val="spanpaddedline"/>
              <w:spacing w:line="300" w:lineRule="atLeast"/>
              <w:ind w:left="80"/>
              <w:rPr>
                <w:rStyle w:val="divdocumentdivtablesinglecolum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spa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IT Business Campus</w:t>
            </w:r>
          </w:p>
        </w:tc>
      </w:tr>
    </w:tbl>
    <w:p w14:paraId="407ABE45" w14:textId="77777777" w:rsidR="00B710D7" w:rsidRPr="006715E0" w:rsidRDefault="00B710D7">
      <w:pPr>
        <w:rPr>
          <w:vanish/>
          <w:color w:val="404040" w:themeColor="text1" w:themeTint="BF"/>
        </w:rPr>
      </w:pPr>
    </w:p>
    <w:tbl>
      <w:tblPr>
        <w:tblStyle w:val="divdocumentdivparagraphTable"/>
        <w:tblW w:w="0" w:type="auto"/>
        <w:tblCellSpacing w:w="0" w:type="dxa"/>
        <w:tblInd w:w="80" w:type="dxa"/>
        <w:tblBorders>
          <w:left w:val="single" w:sz="8" w:space="0" w:color="C0C5CF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00"/>
        <w:gridCol w:w="9160"/>
      </w:tblGrid>
      <w:tr w:rsidR="006715E0" w:rsidRPr="006715E0" w14:paraId="6C7276DB" w14:textId="77777777">
        <w:trPr>
          <w:tblCellSpacing w:w="0" w:type="dxa"/>
        </w:trPr>
        <w:tc>
          <w:tcPr>
            <w:tcW w:w="20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FE23449" w14:textId="77777777" w:rsidR="00B710D7" w:rsidRPr="006715E0" w:rsidRDefault="007462D8">
            <w:pPr>
              <w:pStyle w:val="spanpaddedline"/>
              <w:spacing w:line="300" w:lineRule="atLeast"/>
              <w:ind w:left="80"/>
              <w:rPr>
                <w:rStyle w:val="divdateswrapper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ivdateswrapper"/>
                <w:rFonts w:ascii="Tahoma" w:eastAsia="Tahoma" w:hAnsi="Tahoma" w:cs="Tahoma"/>
                <w:noProof/>
                <w:color w:val="404040" w:themeColor="text1" w:themeTint="BF"/>
                <w:sz w:val="20"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0D236746" wp14:editId="223DA187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63500</wp:posOffset>
                  </wp:positionV>
                  <wp:extent cx="64041" cy="64083"/>
                  <wp:effectExtent l="0" t="0" r="0" b="0"/>
                  <wp:wrapNone/>
                  <wp:docPr id="100011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1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1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3FC987A" w14:textId="77777777" w:rsidR="00B710D7" w:rsidRPr="006715E0" w:rsidRDefault="007462D8">
            <w:pPr>
              <w:pStyle w:val="spanpaddedline"/>
              <w:spacing w:line="300" w:lineRule="atLeast"/>
              <w:ind w:left="80"/>
              <w:rPr>
                <w:rStyle w:val="divdocumentdivtablesinglecolumn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egree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International CCNA ID CSCO12850871</w:t>
            </w:r>
          </w:p>
        </w:tc>
      </w:tr>
    </w:tbl>
    <w:p w14:paraId="7E469708" w14:textId="77777777" w:rsidR="00B710D7" w:rsidRPr="0050257C" w:rsidRDefault="007462D8">
      <w:pPr>
        <w:pStyle w:val="divdocumentdivsectiontitle"/>
        <w:spacing w:before="300" w:after="200"/>
        <w:rPr>
          <w:rFonts w:ascii="Tahoma" w:eastAsia="Tahoma" w:hAnsi="Tahoma" w:cs="Tahoma"/>
          <w:color w:val="002060"/>
        </w:rPr>
      </w:pPr>
      <w:r w:rsidRPr="0050257C">
        <w:rPr>
          <w:rFonts w:ascii="Tahoma" w:eastAsia="Tahoma" w:hAnsi="Tahoma" w:cs="Tahoma"/>
          <w:color w:val="002060"/>
        </w:rPr>
        <w:t>Languages</w:t>
      </w:r>
    </w:p>
    <w:tbl>
      <w:tblPr>
        <w:tblStyle w:val="documentlangSeclngg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70"/>
        <w:gridCol w:w="300"/>
        <w:gridCol w:w="5470"/>
      </w:tblGrid>
      <w:tr w:rsidR="006715E0" w:rsidRPr="006715E0" w14:paraId="62022421" w14:textId="77777777">
        <w:trPr>
          <w:tblCellSpacing w:w="0" w:type="dxa"/>
        </w:trPr>
        <w:tc>
          <w:tcPr>
            <w:tcW w:w="547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1D0843" w14:textId="77777777" w:rsidR="00B710D7" w:rsidRPr="006715E0" w:rsidRDefault="007462D8">
            <w:pPr>
              <w:pStyle w:val="divdocumentlangSecsinglecolumn"/>
              <w:tabs>
                <w:tab w:val="right" w:pos="5450"/>
              </w:tabs>
              <w:spacing w:line="300" w:lineRule="atLeast"/>
              <w:rPr>
                <w:rStyle w:val="documentlangSecparagraphfirstparagraph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ocumentlangSecfieldany"/>
                <w:rFonts w:ascii="Tahoma" w:eastAsia="Tahoma" w:hAnsi="Tahoma" w:cs="Tahoma"/>
                <w:b/>
                <w:bCs/>
                <w:color w:val="404040" w:themeColor="text1" w:themeTint="BF"/>
                <w:sz w:val="20"/>
                <w:szCs w:val="20"/>
              </w:rPr>
              <w:t>English</w:t>
            </w:r>
            <w:r w:rsidRPr="006715E0">
              <w:rPr>
                <w:rStyle w:val="documentlangSecfieldany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:</w:t>
            </w:r>
            <w:r w:rsidRPr="006715E0">
              <w:rPr>
                <w:rStyle w:val="documentlangSecfirstparagraphfield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</w:t>
            </w:r>
            <w:r w:rsidRPr="006715E0">
              <w:rPr>
                <w:rStyle w:val="documentlangSecfieldany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ab/>
            </w:r>
          </w:p>
          <w:p w14:paraId="75D2E401" w14:textId="77777777" w:rsidR="00B710D7" w:rsidRPr="006715E0" w:rsidRDefault="007462D8">
            <w:pPr>
              <w:pStyle w:val="documentsliced-rect"/>
              <w:spacing w:before="50" w:line="120" w:lineRule="exact"/>
              <w:rPr>
                <w:rStyle w:val="documentlangSecparagraphfirstparagraph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ocumentlangSecparagraphfirstparagraph"/>
                <w:rFonts w:ascii="Tahoma" w:eastAsia="Tahoma" w:hAnsi="Tahoma" w:cs="Tahoma"/>
                <w:noProof/>
                <w:color w:val="404040" w:themeColor="text1" w:themeTint="BF"/>
                <w:sz w:val="20"/>
                <w:szCs w:val="20"/>
              </w:rPr>
              <w:drawing>
                <wp:inline distT="0" distB="0" distL="0" distR="0" wp14:anchorId="316A7B41" wp14:editId="5D0743D4">
                  <wp:extent cx="3501507" cy="76775"/>
                  <wp:effectExtent l="0" t="0" r="0" b="0"/>
                  <wp:docPr id="100013" name="Picture 1000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507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1E955" w14:textId="77777777" w:rsidR="00B710D7" w:rsidRPr="006715E0" w:rsidRDefault="007462D8">
            <w:pPr>
              <w:spacing w:line="300" w:lineRule="atLeast"/>
              <w:rPr>
                <w:rStyle w:val="documentlangSecfieldany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ocumentlangSecfieldany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Native/ Bilingual</w:t>
            </w:r>
            <w:r w:rsidRPr="006715E0">
              <w:rPr>
                <w:rStyle w:val="documentlangSecfirstparagraphfield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</w:t>
            </w:r>
          </w:p>
        </w:tc>
        <w:tc>
          <w:tcPr>
            <w:tcW w:w="3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0E13C2B" w14:textId="77777777" w:rsidR="00B710D7" w:rsidRPr="006715E0" w:rsidRDefault="00B710D7">
            <w:pPr>
              <w:rPr>
                <w:color w:val="404040" w:themeColor="text1" w:themeTint="BF"/>
              </w:rPr>
            </w:pPr>
          </w:p>
        </w:tc>
        <w:tc>
          <w:tcPr>
            <w:tcW w:w="5470" w:type="dxa"/>
            <w:tcMar>
              <w:top w:w="10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BCE12BD" w14:textId="77777777" w:rsidR="00B710D7" w:rsidRPr="006715E0" w:rsidRDefault="007462D8">
            <w:pPr>
              <w:pStyle w:val="divdocumentlangSecsinglecolumn"/>
              <w:tabs>
                <w:tab w:val="right" w:pos="5450"/>
              </w:tabs>
              <w:spacing w:line="300" w:lineRule="atLeast"/>
              <w:rPr>
                <w:rStyle w:val="documentlangSecparagraph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ocumentlangSecfieldany"/>
                <w:rFonts w:ascii="Tahoma" w:eastAsia="Tahoma" w:hAnsi="Tahoma" w:cs="Tahoma"/>
                <w:b/>
                <w:bCs/>
                <w:color w:val="404040" w:themeColor="text1" w:themeTint="BF"/>
                <w:sz w:val="20"/>
                <w:szCs w:val="20"/>
              </w:rPr>
              <w:t>French</w:t>
            </w:r>
            <w:r w:rsidRPr="006715E0">
              <w:rPr>
                <w:rStyle w:val="documentlangSecfieldany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:</w:t>
            </w:r>
            <w:r w:rsidRPr="006715E0">
              <w:rPr>
                <w:rStyle w:val="documentlangSecfirstparagraphfield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</w:t>
            </w:r>
            <w:r w:rsidRPr="006715E0">
              <w:rPr>
                <w:rStyle w:val="documentlangSecfieldany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ab/>
            </w:r>
          </w:p>
          <w:p w14:paraId="3BB1C3B0" w14:textId="77777777" w:rsidR="00B710D7" w:rsidRPr="006715E0" w:rsidRDefault="007462D8">
            <w:pPr>
              <w:pStyle w:val="documentsliced-rect"/>
              <w:spacing w:before="50" w:line="120" w:lineRule="exact"/>
              <w:rPr>
                <w:rStyle w:val="documentlangSecparagraph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ocumentlangSecparagraph"/>
                <w:rFonts w:ascii="Tahoma" w:eastAsia="Tahoma" w:hAnsi="Tahoma" w:cs="Tahoma"/>
                <w:noProof/>
                <w:color w:val="404040" w:themeColor="text1" w:themeTint="BF"/>
                <w:sz w:val="20"/>
                <w:szCs w:val="20"/>
              </w:rPr>
              <w:drawing>
                <wp:inline distT="0" distB="0" distL="0" distR="0" wp14:anchorId="7AC20656" wp14:editId="007A07C8">
                  <wp:extent cx="3501507" cy="76775"/>
                  <wp:effectExtent l="0" t="0" r="0" b="0"/>
                  <wp:docPr id="100015" name="Picture 1000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507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D0769" w14:textId="77777777" w:rsidR="00B710D7" w:rsidRPr="006715E0" w:rsidRDefault="007462D8">
            <w:pPr>
              <w:spacing w:line="300" w:lineRule="atLeast"/>
              <w:rPr>
                <w:rStyle w:val="documentlangSecfieldany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</w:pPr>
            <w:r w:rsidRPr="006715E0">
              <w:rPr>
                <w:rStyle w:val="documentlangSecfieldany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>Full Professional</w:t>
            </w:r>
            <w:r w:rsidRPr="006715E0">
              <w:rPr>
                <w:rStyle w:val="documentlangSecfirstparagraphfield"/>
                <w:rFonts w:ascii="Tahoma" w:eastAsia="Tahoma" w:hAnsi="Tahoma" w:cs="Tahoma"/>
                <w:color w:val="404040" w:themeColor="text1" w:themeTint="BF"/>
                <w:sz w:val="20"/>
                <w:szCs w:val="20"/>
              </w:rPr>
              <w:t xml:space="preserve"> </w:t>
            </w:r>
          </w:p>
        </w:tc>
      </w:tr>
    </w:tbl>
    <w:p w14:paraId="0730EFCA" w14:textId="77777777" w:rsidR="00B710D7" w:rsidRPr="00372B40" w:rsidRDefault="00B710D7">
      <w:pPr>
        <w:rPr>
          <w:rFonts w:ascii="Tahoma" w:eastAsia="Tahoma" w:hAnsi="Tahoma" w:cs="Tahoma"/>
        </w:rPr>
      </w:pPr>
    </w:p>
    <w:sectPr w:rsidR="00B710D7" w:rsidRPr="00372B40">
      <w:pgSz w:w="12240" w:h="15840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A23CB645-49B8-0046-8496-8BE7EA9042CF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  <w:embedRegular r:id="rId2" w:fontKey="{31515C4A-F3D5-354D-84D1-6AF8C950C91C}"/>
    <w:embedBold r:id="rId3" w:fontKey="{8D3DE165-CF62-6044-9215-00C5F00E7232}"/>
    <w:embedItalic r:id="rId4" w:fontKey="{0CEDE937-72E1-924E-AEBC-A36B9DC66114}"/>
    <w:embedBoldItalic r:id="rId5" w:fontKey="{5AAD4D63-017E-0B4E-B17C-69D46EB547D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66EDD3C7-0B32-344C-97C4-7934B2A265B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46A780E5-E2CC-FA4D-BFD6-9AE06BAA1C01}"/>
  </w:font>
  <w:font w:name="Tahoma">
    <w:panose1 w:val="020B0804030504040204"/>
    <w:charset w:val="00"/>
    <w:family w:val="swiss"/>
    <w:pitch w:val="variable"/>
    <w:sig w:usb0="E1002EFF" w:usb1="C000605B" w:usb2="00000029" w:usb3="00000000" w:csb0="000101FF" w:csb1="00000000"/>
    <w:embedRegular r:id="rId8" w:fontKey="{DBC34148-6B2F-4F4C-993C-B278BE0A186D}"/>
    <w:embedBold r:id="rId9" w:fontKey="{54E7BE6E-259E-5041-83BB-39F5158E68F6}"/>
  </w:font>
  <w:font w:name="Work Sans">
    <w:panose1 w:val="00000000000000000000"/>
    <w:charset w:val="4D"/>
    <w:family w:val="auto"/>
    <w:pitch w:val="variable"/>
    <w:sig w:usb0="A00000FF" w:usb1="5000E07B" w:usb2="00000000" w:usb3="00000000" w:csb0="00000193" w:csb1="00000000"/>
    <w:embedRegular r:id="rId10" w:fontKey="{25441B28-4E85-DD4C-8533-D93ADE6534A9}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  <w:embedRegular r:id="rId11" w:fontKey="{E274B994-1A49-5843-A10C-48CABEB034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6FD2623A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CDF4869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/>
      </w:rPr>
    </w:lvl>
    <w:lvl w:ilvl="2" w:tplc="0FF8105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3" w:tplc="9EC0B98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  <w:lvl w:ilvl="4" w:tplc="2BBC1EDC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/>
      </w:rPr>
    </w:lvl>
    <w:lvl w:ilvl="5" w:tplc="53E6308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</w:rPr>
    </w:lvl>
    <w:lvl w:ilvl="6" w:tplc="15940BE2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/>
      </w:rPr>
    </w:lvl>
    <w:lvl w:ilvl="7" w:tplc="17FEDF9C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/>
      </w:rPr>
    </w:lvl>
    <w:lvl w:ilvl="8" w:tplc="EA86C132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C69270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9229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525E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E069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B208B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50A8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50A4B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98C6F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9BCD1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0D019F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28048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88C2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585E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C9ACA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92056B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35E9E8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7C52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1A61F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1B68A7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2FA6A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2404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D402E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8CF1A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6ACCC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0A221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5E79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7D6B2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AECE4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85E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5F684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2C6EE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4F26F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DDE7DB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0A94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2E40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FED7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E24359C"/>
    <w:multiLevelType w:val="hybridMultilevel"/>
    <w:tmpl w:val="D1D69ABA"/>
    <w:lvl w:ilvl="0" w:tplc="FCBAFB6C">
      <w:start w:val="1"/>
      <w:numFmt w:val="bullet"/>
      <w:lvlText w:val=""/>
      <w:lvlJc w:val="left"/>
      <w:pPr>
        <w:ind w:left="454" w:hanging="11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7270FD"/>
    <w:multiLevelType w:val="multilevel"/>
    <w:tmpl w:val="C8FE4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6529F0"/>
    <w:multiLevelType w:val="multilevel"/>
    <w:tmpl w:val="441E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0E4283"/>
    <w:multiLevelType w:val="hybridMultilevel"/>
    <w:tmpl w:val="B2CE2454"/>
    <w:lvl w:ilvl="0" w:tplc="653AD9B2">
      <w:start w:val="1"/>
      <w:numFmt w:val="bullet"/>
      <w:lvlText w:val=""/>
      <w:lvlJc w:val="left"/>
      <w:pPr>
        <w:ind w:left="510" w:hanging="17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C62B9"/>
    <w:multiLevelType w:val="hybridMultilevel"/>
    <w:tmpl w:val="4EE88686"/>
    <w:lvl w:ilvl="0" w:tplc="7D6CF562">
      <w:start w:val="1"/>
      <w:numFmt w:val="bullet"/>
      <w:lvlText w:val=""/>
      <w:lvlJc w:val="left"/>
      <w:pPr>
        <w:ind w:left="567" w:hanging="22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513"/>
    <w:multiLevelType w:val="hybridMultilevel"/>
    <w:tmpl w:val="00D2B660"/>
    <w:lvl w:ilvl="0" w:tplc="C69270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934D9A"/>
    <w:multiLevelType w:val="multilevel"/>
    <w:tmpl w:val="B074D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03C0B46"/>
    <w:multiLevelType w:val="hybridMultilevel"/>
    <w:tmpl w:val="5BFAEFBA"/>
    <w:lvl w:ilvl="0" w:tplc="BC1AC53A">
      <w:start w:val="1"/>
      <w:numFmt w:val="bullet"/>
      <w:lvlText w:val=""/>
      <w:lvlJc w:val="left"/>
      <w:pPr>
        <w:ind w:left="1304" w:hanging="17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12"/>
  </w:num>
  <w:num w:numId="9">
    <w:abstractNumId w:val="10"/>
  </w:num>
  <w:num w:numId="10">
    <w:abstractNumId w:val="8"/>
  </w:num>
  <w:num w:numId="11">
    <w:abstractNumId w:val="5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0D7"/>
    <w:rsid w:val="001734AE"/>
    <w:rsid w:val="0019626E"/>
    <w:rsid w:val="001D7B76"/>
    <w:rsid w:val="002D1B64"/>
    <w:rsid w:val="003358FB"/>
    <w:rsid w:val="00372B40"/>
    <w:rsid w:val="0037410E"/>
    <w:rsid w:val="0043333A"/>
    <w:rsid w:val="00445EEF"/>
    <w:rsid w:val="00497C2A"/>
    <w:rsid w:val="004D1F4B"/>
    <w:rsid w:val="0050257C"/>
    <w:rsid w:val="00626482"/>
    <w:rsid w:val="006267AE"/>
    <w:rsid w:val="00634CD5"/>
    <w:rsid w:val="006715E0"/>
    <w:rsid w:val="006925CC"/>
    <w:rsid w:val="00742132"/>
    <w:rsid w:val="007462D8"/>
    <w:rsid w:val="00773F06"/>
    <w:rsid w:val="008554AE"/>
    <w:rsid w:val="008A5750"/>
    <w:rsid w:val="008B2B45"/>
    <w:rsid w:val="009753A2"/>
    <w:rsid w:val="009B3692"/>
    <w:rsid w:val="00A135C7"/>
    <w:rsid w:val="00A81F24"/>
    <w:rsid w:val="00B2198E"/>
    <w:rsid w:val="00B710D7"/>
    <w:rsid w:val="00C42ADC"/>
    <w:rsid w:val="00C51223"/>
    <w:rsid w:val="00DF242E"/>
    <w:rsid w:val="00E40C00"/>
    <w:rsid w:val="00E54541"/>
    <w:rsid w:val="00F20977"/>
    <w:rsid w:val="00F87D46"/>
    <w:rsid w:val="00FA211D"/>
    <w:rsid w:val="00FB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25CD3C"/>
  <w15:docId w15:val="{181B01B0-4CAF-F646-BC12-DE6DF567C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00" w:lineRule="atLeast"/>
    </w:pPr>
    <w:rPr>
      <w:color w:val="494C4E"/>
    </w:rPr>
  </w:style>
  <w:style w:type="paragraph" w:customStyle="1" w:styleId="divdocumentdivsectionSECTIONNAME">
    <w:name w:val="div_document_div_section_SECTION_NAME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nametopgap">
    <w:name w:val="nametopgap"/>
    <w:basedOn w:val="Normal"/>
    <w:pPr>
      <w:pBdr>
        <w:top w:val="single" w:sz="8" w:space="0" w:color="C0C5CF"/>
      </w:pBdr>
    </w:pPr>
  </w:style>
  <w:style w:type="character" w:customStyle="1" w:styleId="nametopgapCharacter">
    <w:name w:val="nametopgap Character"/>
    <w:basedOn w:val="DefaultParagraphFont"/>
  </w:style>
  <w:style w:type="paragraph" w:customStyle="1" w:styleId="divname">
    <w:name w:val="div_name"/>
    <w:basedOn w:val="div"/>
    <w:pPr>
      <w:spacing w:line="950" w:lineRule="atLeast"/>
      <w:jc w:val="center"/>
    </w:pPr>
    <w:rPr>
      <w:b/>
      <w:bCs/>
      <w:caps/>
      <w:color w:val="34393E"/>
      <w:spacing w:val="54"/>
      <w:sz w:val="60"/>
      <w:szCs w:val="60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80" w:lineRule="atLeast"/>
      <w:jc w:val="center"/>
    </w:pPr>
    <w:rPr>
      <w:sz w:val="18"/>
      <w:szCs w:val="18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40" w:lineRule="atLeast"/>
    </w:pPr>
    <w:rPr>
      <w:b/>
      <w:bCs/>
      <w:color w:val="34393E"/>
      <w:spacing w:val="2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hiltSecsinglecolumn">
    <w:name w:val="div_document_hiltSec_singlecolum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divdateswrapper">
    <w:name w:val="div_dates_wrapper"/>
    <w:basedOn w:val="divCharacter"/>
    <w:rPr>
      <w:sz w:val="24"/>
      <w:szCs w:val="24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ateswrapperParagraph">
    <w:name w:val="div_dates_wrapper Paragraph"/>
    <w:basedOn w:val="div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ivdocumentdivtablesinglecolumn">
    <w:name w:val="div_document_div_tablesinglecolumn"/>
    <w:basedOn w:val="DefaultParagraphFont"/>
  </w:style>
  <w:style w:type="character" w:customStyle="1" w:styleId="jobtitle">
    <w:name w:val="jobtitle"/>
    <w:basedOn w:val="DefaultParagraphFont"/>
    <w:rPr>
      <w:b/>
      <w:bCs/>
    </w:r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degree">
    <w:name w:val="degree"/>
    <w:basedOn w:val="DefaultParagraphFont"/>
    <w:rPr>
      <w:b/>
      <w:bCs/>
    </w:rPr>
  </w:style>
  <w:style w:type="character" w:customStyle="1" w:styleId="documentlangSecparagraphfirstparagraph">
    <w:name w:val="document_langSec_paragraph_firstparagraph"/>
    <w:basedOn w:val="DefaultParagraphFont"/>
  </w:style>
  <w:style w:type="paragraph" w:customStyle="1" w:styleId="divdocumentlangSecsinglecolumn">
    <w:name w:val="div_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character" w:customStyle="1" w:styleId="documentlangSecparagraph">
    <w:name w:val="document_langSec_paragraph"/>
    <w:basedOn w:val="DefaultParagraphFont"/>
  </w:style>
  <w:style w:type="table" w:customStyle="1" w:styleId="documentlangSeclnggparatable">
    <w:name w:val="document_langSec_lnggparatable"/>
    <w:basedOn w:val="TableNormal"/>
    <w:tblPr/>
  </w:style>
  <w:style w:type="paragraph" w:styleId="ListParagraph">
    <w:name w:val="List Paragraph"/>
    <w:basedOn w:val="Normal"/>
    <w:uiPriority w:val="34"/>
    <w:qFormat/>
    <w:rsid w:val="0019626E"/>
    <w:pPr>
      <w:ind w:left="720"/>
      <w:contextualSpacing/>
    </w:pPr>
  </w:style>
  <w:style w:type="paragraph" w:customStyle="1" w:styleId="highlight-placeholder-parent">
    <w:name w:val="highlight-placeholder-parent"/>
    <w:basedOn w:val="Normal"/>
    <w:rsid w:val="00773F06"/>
    <w:pPr>
      <w:spacing w:before="100" w:beforeAutospacing="1" w:after="100" w:afterAutospacing="1" w:line="240" w:lineRule="auto"/>
    </w:pPr>
    <w:rPr>
      <w:lang w:val="en-C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077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86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8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53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571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92470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942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9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C0C5CF"/>
                    <w:bottom w:val="none" w:sz="0" w:space="0" w:color="auto"/>
                    <w:right w:val="none" w:sz="0" w:space="0" w:color="auto"/>
                  </w:divBdr>
                  <w:divsChild>
                    <w:div w:id="103311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344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C0C5CF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2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477157">
                                  <w:marLeft w:val="16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42092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single" w:sz="6" w:space="0" w:color="C0C5CF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28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4532">
                                  <w:marLeft w:val="16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44731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single" w:sz="6" w:space="0" w:color="C0C5CF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21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122474">
                                  <w:marLeft w:val="16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51936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175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5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25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C0C5CF"/>
                    <w:bottom w:val="none" w:sz="0" w:space="0" w:color="auto"/>
                    <w:right w:val="none" w:sz="0" w:space="0" w:color="auto"/>
                  </w:divBdr>
                  <w:divsChild>
                    <w:div w:id="72714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8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C0C5CF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980398">
                                  <w:marLeft w:val="16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77881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single" w:sz="6" w:space="0" w:color="C0C5CF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18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4133">
                                  <w:marLeft w:val="16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921648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single" w:sz="6" w:space="0" w:color="C0C5CF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447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698629">
                                  <w:marLeft w:val="16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094260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29513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2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1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282308">
                          <w:marLeft w:val="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84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81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539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3937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258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667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780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940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57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08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1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9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96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8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4" w:color="C0C5C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0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03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C0C5CF"/>
                            <w:right w:val="none" w:sz="0" w:space="0" w:color="auto"/>
                          </w:divBdr>
                          <w:divsChild>
                            <w:div w:id="188771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812170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41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Rocien Nkunga</vt:lpstr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Rocien Nkunga</dc:title>
  <cp:lastModifiedBy>Rocien nkunga</cp:lastModifiedBy>
  <cp:revision>42</cp:revision>
  <dcterms:created xsi:type="dcterms:W3CDTF">2022-02-03T07:11:00Z</dcterms:created>
  <dcterms:modified xsi:type="dcterms:W3CDTF">2022-02-08T06:53:00Z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38025c2e-b8dd-4ac0-b97b-3628b5cef37c</vt:lpwstr>
  </property>
  <property fmtid="{D5CDD505-2E9C-101B-9397-08002B2CF9AE}" pid="3" name="x1ye=0">
    <vt:lpwstr>+EkAAB+LCAAAAAAABAAUm0Vi41AQBQ+khZiWYgaLpZ2YmXX6yRzAsfW7/3tVcUKTKM5yDIqLMMOSEMTyLAQxHIOREMdyHD10jFUXmiLbBR/6IPBcsx4Ks7ur+Cs1XhtV3Pxk6Ext+nGmvw4/JmZUNFIe4/UdYT4fIKeZxhba96cTEae/pXFz0YElmZNkE9uf1hs2kcRbjCWtXWNSjV34umPou6jCYcjAnYiJQFX4TSx+N/edhmvyW+dWp0+dU34</vt:lpwstr>
  </property>
  <property fmtid="{D5CDD505-2E9C-101B-9397-08002B2CF9AE}" pid="4" name="x1ye=1">
    <vt:lpwstr>Uth9kAU4mbB/s8n7YnYjOm8MqJh1BHNUtzBarHbCQbcvLrt9wUQAcGvOvor49vqn6LVePIZAW6kbABaol9zKwiARnjEed9VqOT/AOjEd39YTIAsQwU/N2TxSx0mx2pTwu1/yae4Qr6mcXy9bhmMSxchMUpN0UYHU76fM7Ls+MGtDEMu8Trp69jjmnysik94X9MPBDGRUia1azzQuFQYT85WFWF64wTh8IZAMmhNEgmeXzu438QWDO4IhMBOsm93</vt:lpwstr>
  </property>
  <property fmtid="{D5CDD505-2E9C-101B-9397-08002B2CF9AE}" pid="5" name="x1ye=10">
    <vt:lpwstr>FCz54+qRAtA/DCIBd5iL2PQAKQi/L0VVaMd/0jwcR+mGsb6r8q7Ls666osZ2p7PLEhFKaN5Mu8xwKbNgVR+CslH9EM+7lJJvyl8nPsQaxOBrPBXA8wWdgzrsEVUelj3l9S16XsqsDuBfpniEiiAj1ne1WJ4Epo+Ri+dno1SaBldmZLnkUDRZT4Emnyt6HkO6BW3WFP4ATCC3u+c5OW8tf8ZxSO3Bl+zNiMS/cXMm0HfYKXORQgvAF+2C+p9+k1g</vt:lpwstr>
  </property>
  <property fmtid="{D5CDD505-2E9C-101B-9397-08002B2CF9AE}" pid="6" name="x1ye=11">
    <vt:lpwstr>DeYr1TIRnAsLG9wiIM/KPa9WiHDcyJ83Kip9B75fvPtWsdq+2jMzLrfaC/PvSdaoy9wM0TPQlREO2FaYosKlGZ3fCHW3Joh0Bx8REj/yFPIf8WpNuYR2ruxL1vwxoWDUd1Co7yu5czLzlgKzifxcLax+FT1egSrg5O/T+IVjmvOLH8lSJQoTz55D6wUVPlzlSQ6Kjyq8dZBOjiFERLLL6byTc+AeEJ6I4XlDMKK5s0ENuO3uz6CClc3JpcHp2+W</vt:lpwstr>
  </property>
  <property fmtid="{D5CDD505-2E9C-101B-9397-08002B2CF9AE}" pid="7" name="x1ye=12">
    <vt:lpwstr>HyMLu/q3M+HnO7YoVE15HvL2LQ+jb/gu36hSR62b3JYMTNc4D2VZtH/jvF49/YMeZvQTic7nmv79pCq/0PUqmEPMeVcvQkjgtyrpe29HExidkkWuKNyw0MYtP9G/9GRloeqgMdclL6QftY5tn8DEtxJEVH59qAn1u89GCTnMDd8HKRjuqiZwJpyVYNVJV0krcJQGmbxs/zahsp1s0ca/wdxGz2TVMtP938M5iUsOnf3IcHtaDjCex2nO/CQO8As</vt:lpwstr>
  </property>
  <property fmtid="{D5CDD505-2E9C-101B-9397-08002B2CF9AE}" pid="8" name="x1ye=13">
    <vt:lpwstr>yT20G7khyBblPNpz/bXxPd5w3HTJyd3eWzyoqOhwcZ5FFZjgIK5Qby66lYSxe/iJpywHuDuIcdLH/EsOruLA3ibvWQQICixU5P2VZUJEYDHIqZzO+3wJgjrlAVjVPB5IuBO8zdP1lRTszVfBN6rQc2/icSnH9wzU1ljwjYJc/zNI4oEJdICCAQizpbuLNCLQ+qrBAGn092+TQScexFotP+KCGial1RY0cLXEyQPq7ZttXAInGZ4FBDrMXTooXe5</vt:lpwstr>
  </property>
  <property fmtid="{D5CDD505-2E9C-101B-9397-08002B2CF9AE}" pid="9" name="x1ye=14">
    <vt:lpwstr>RJ0fQKnkaB+Byar4PEoy3oTB9clv0MwPuKnVTNQqJpSZ+3IYUqykaaZ/wzE4dw+zEn9h8MdGKUpBPNeplr7XFYQmu/vue+XH9QHrZo8Gx/T/WovxXehKOvjuUhLyATbWZvfj/ou69Ik1EMIr+nptb0yClzYrwWhwV/UO/th5KAZ3nxqyXoSCetlUAViU8Nica/EL2rZgGmYkklSOk1ZMoMBkWe7qrmKQV9xofY+Qmpj7NOB6ATSX0aVacvtcJ5k</vt:lpwstr>
  </property>
  <property fmtid="{D5CDD505-2E9C-101B-9397-08002B2CF9AE}" pid="10" name="x1ye=15">
    <vt:lpwstr>YUkkTTE88537y98n/BEmCzl3navKog3GnlGa5NBeeKnJDP4k/9yuvRbR3c1nYblH35GAePx3kUL58u0tWLbrlFfB8adCRRQAz0IPXzO6gwhaDiHu0YdZ7YvA0UbM6m1MMwqFqASyK9vCdQK9dU+G0zMIv+5pBcOckxpg7vG1ZJqESYGSb0LBxolbkw6kyYsCmnnkUYGkJPICQmbOsuWODrzzt/EaQ6C1ba9+S1coIFn2ktS+a0gBTkMCbUPFd7I</vt:lpwstr>
  </property>
  <property fmtid="{D5CDD505-2E9C-101B-9397-08002B2CF9AE}" pid="11" name="x1ye=16">
    <vt:lpwstr>jQv2xhjK0XpmaIh7lm1Jmxl8iDHuzU34W43eQtuO0WmE/3azaV0H4LXh9LEEccdIn2ktB+X8aIrGztLpD7Cd5MtmUiilIiUUM5i6QcSgFfS7xDkxWtInD5BMgIjcwAzoZOAw1ypUopJR9uK5/IoYnWyyh2v4IROPnuCHwb0lQ7H4maL7pszKeYDQrFFCdHZK0YMQ1raMcMV7fUE4IjSyKrONa9QwzskbxkndNGwdCAKSN+GgPLT5wKmrrshWuSH</vt:lpwstr>
  </property>
  <property fmtid="{D5CDD505-2E9C-101B-9397-08002B2CF9AE}" pid="12" name="x1ye=17">
    <vt:lpwstr>VLReW5ART33La7FfFIGBDnBVHMItX8qIEuZEyp6xjB6Aj8x9G40dwhoMbbglYitO+DUz54wKBVx0ctuQBvSj6vbMnBas/bG04m4hUdYc2xkPaPF5fhFquEDiBv/z95ol/FvAmUh+JQ+woK0cDzkb0nbI6flgCfOVCcXw+w801/kkxDa0xyr7n9ifLwfNgc1tJd96KMhPt5RoOfWJDdy71eqJk8bcjffOq4W9JVGVJ2m7BoL0/QfLCJxNafQJZ0/</vt:lpwstr>
  </property>
  <property fmtid="{D5CDD505-2E9C-101B-9397-08002B2CF9AE}" pid="13" name="x1ye=18">
    <vt:lpwstr>pKwcYPKz+C3TtmsElg/7SIX+5uhUAy0jWDIeZd0ryHGmLHV568o9poVX7TPJfSZVFdkjS/7billehiW0QLRsVU7F667CzwWJXyHx3s1kmcB3aCwAM/8LaDR2AxZefk5sA9Wb6dallvQqwslR3U6oKG4xka6tLWM3j+ZU7ikN0FgEw6X7rSv5KeL8XxltMtIjQXdtGe0OeP1hLemk8w9mDY2Y64ge0woQVj7hv+hviH94IPzlpaRARyMFnuln7v7</vt:lpwstr>
  </property>
  <property fmtid="{D5CDD505-2E9C-101B-9397-08002B2CF9AE}" pid="14" name="x1ye=19">
    <vt:lpwstr>O8WzUDFW/o5hDjTnwTEUCFL9ixYeZOKwLIxoxw9CpfRpTHyvRWxAcY36uaGiJPnDVXR2B8m+LmxYJca/JnAupWdbYQIkw9B8j482RHmfv3+KtSaoifYMUxjspVwi3JeSIo9x/WiWG8UIkTUucw2t7KC/R/kfR9rcApuI7KC0iasoI8Lxw6i8cFvFkus0As1do/5koL3Z56Lr1BimI2gh3LH0xEhGaB/lk1ureoWES4fRtdyYA2Oeo7qnhhlU4Y/</vt:lpwstr>
  </property>
  <property fmtid="{D5CDD505-2E9C-101B-9397-08002B2CF9AE}" pid="15" name="x1ye=2">
    <vt:lpwstr>P/e5dNzGk/oUT3PcDW+sWYv06Kde2JACcmEJmHw5VlbdQM/Dx5MJXbynFRI5qCFyfwvMMHtqnYk8eXLevG8AuFpOW4Vcp6lNxDydseJegA/qbsIMVNQZWM41M6qmoPSlqHsGWUevZJTqCv/Zw1cZyjVLkr9BJxmIOWe+xVUFss2GBFGp/sjSONlgvElaFRqyXpt4vIkhCseNWGZhGgB+uj6CFXC7uw9OPOud+n2OsYaZ8YRtlLxFit2snAiRD4F</vt:lpwstr>
  </property>
  <property fmtid="{D5CDD505-2E9C-101B-9397-08002B2CF9AE}" pid="16" name="x1ye=20">
    <vt:lpwstr>Oq5duLkhqthtN8HdjiqgkXjrLfGFs6Z4eELkKqBQZr8UYKgIUPQ5RyL1P3Jgw5Q0FH22fIEk/wqnvX0vyDMnd1syXHK2ETofvhy+KqjEoAfy9zf601HS9s11iCgTgFgTOxnpP3ctesTPWGsKpyAPVBOBKc3arwih/zoaqcHmOD5+7Yw6QkPd+1XSA26VGcYzX/Fwyh0A+UDtTfzcueIDOjyx1Ru3T6RedckdFHNh1w60XaUvJvAPTrPqJdBWAOx</vt:lpwstr>
  </property>
  <property fmtid="{D5CDD505-2E9C-101B-9397-08002B2CF9AE}" pid="17" name="x1ye=21">
    <vt:lpwstr>eo30z4JjB7A+/c3v49LssOyM3XF+iILakBhGugJwVcdXJx+rvbADk8jo0hNQoBVkBdLsgo35/zgkjvUMs+09PvTQd+lb7VpsXwAbucFZLxd461DbLiF/wE0OzFa6gV22BKCDNX3fV7mHLDFaCF+3YmFt9FQiIGDHe2ZGkwY1LOzNBQkXqsxzpUEdj8+sSLIIfgssFLKQh1O9jj55ZxTyURYE5pvO/1KlVDeyi4T7pV0UngDwyrmDNukCY3gCe3V</vt:lpwstr>
  </property>
  <property fmtid="{D5CDD505-2E9C-101B-9397-08002B2CF9AE}" pid="18" name="x1ye=22">
    <vt:lpwstr>FrJdrF4LJ+nZKKHr0rbb0kQApOyABRNU0nc5AdDttEBK5DToo3gVXcUnn0jPTpouGW8t8KUA5Uom9OdwjqoOdalP/lwiF2qo6FD9eFaacd0bw5m1Mj/eNbc761MhHrjp3hNSId+bpHmcRdMwtRRUbkoJaVUCdL3rD5qQ/cn56Yj9mcwwDVWzD84RNV/1aIYoP6JgaH6KOP6z+1q9A/8ryzrcdD3+Hzql5pdNFovVEkxmQIerRRz01+zuivGWSKZ</vt:lpwstr>
  </property>
  <property fmtid="{D5CDD505-2E9C-101B-9397-08002B2CF9AE}" pid="19" name="x1ye=23">
    <vt:lpwstr>46UH5GoxYAW7uOhcQ/kTTWXP0Ml0cErlqVglraFzpK5/McEu2HydDPasGnAj5kFfpePeDOF7p6dDdIGO1ojkjDmGDPPhZm0HMdlAWwXitJe5/oba3kLzW7UayCp0duv7I8/IUxYFFMbmM9wnTv52rqcrxCyiG46N42VD0BnCRkaQ/yVPDXo0TNurbNQF6T6UKI0edR6krH7d9jTfUZUtgFP9nlCV8o4xhU2n6e5g09SywKn1VbljPzK7TA4f25P</vt:lpwstr>
  </property>
  <property fmtid="{D5CDD505-2E9C-101B-9397-08002B2CF9AE}" pid="20" name="x1ye=24">
    <vt:lpwstr>Uu+NPSBTQoPhB/7YUQ/6lyxnTJ2nDuNOA82+E+a0eRFvN6hnATEjn3LIHAsSJLIzqWfxAucznVgEFkWzq7qVZKKen9N1jSdqaER52IYgNxoUITy3491PWJayyhdMUGkfzkvBMXygNCJLLlfSEdceco+Q833yAUnhDxM36y/D8oLdLpg/2L2BZ8H4vM48q5Kr/kh0ytAlcXLgWQgdlNzlT6XRlnVB9SmjEd5JCXXswN8fOfF9oRJLx/2eg5gCL8I</vt:lpwstr>
  </property>
  <property fmtid="{D5CDD505-2E9C-101B-9397-08002B2CF9AE}" pid="21" name="x1ye=25">
    <vt:lpwstr>2rVS0TXjSewCjiyApjgxlnwnRKY8qTT6EkmHub9CXV9lyCQVOhpkXL6AKl+1r31xvEvbfqwWrVv8zmIKsbbkK1t8ZhrNNR4V/G0c9ysefxYpp6yA7vIjghRegaCVdfaNrxmJxNzpzwO7Fnd9Ej7OHo+GHMBkljMUD86i7XPyiN5rRrA2CvyqcVfs2UqgopU4dVI7Yk5nyGipau8Ao+Ztyiz3OzzSO97gLN86hUDkZBvtHBnl7kAAhdOL0sB7Gwq</vt:lpwstr>
  </property>
  <property fmtid="{D5CDD505-2E9C-101B-9397-08002B2CF9AE}" pid="22" name="x1ye=26">
    <vt:lpwstr>GQNLo+afFmy5jIN2Nd+rjVjR/lJ6mZ924tT0WoY8CepOT0R3THSUyyIjzvftdM1TnBNtfvwzgSK2BK6hY9E6kXT5qNp/prhBmeFYucHmda9ibBmKnDR62mVcDjsLadZ/oh3Lm9wLKooUiqHcZf8rNNKR2rq20K5Ikc+T7Y8ZBJ1JeJJXr40132ZHS2wmzVXShFPKQNT+cljy4AknwXhV6UL2xkRmccqs/dGiF5GCaxeWbn+Rf+xelSUeLkbome6</vt:lpwstr>
  </property>
  <property fmtid="{D5CDD505-2E9C-101B-9397-08002B2CF9AE}" pid="23" name="x1ye=27">
    <vt:lpwstr>mVC94bM/ihCEwjhw8h4D8aJjf/0XSjuwK9ilpNzvoF4S7pDxxjhLwKNMXY0tIMmAvCWxkiW7rTjWmALDPy75eJwb6oYTAfiOOSI/DFCYUs3n4vkI7pK+f1Ud+QxeARptuhpQpUd6lJT6B1//pLghLvpG8/ZvCXUBfuNmsrOXrEB6S+0RFl4pMfdP6nT2gpbguL7WZj1ysCBjyrQwpM4OdxReq6xraIdqAxtdzcPjOIPZfRZrTTBJ16SxznwhvF5</vt:lpwstr>
  </property>
  <property fmtid="{D5CDD505-2E9C-101B-9397-08002B2CF9AE}" pid="24" name="x1ye=28">
    <vt:lpwstr>CWVV16CROZNcm7wqVxZ78AmLTuhHWNoAnJhvwdzgGXDsrK0YlsrgA6KxQPM//RAcKUV+QCladjVUCyMDuPD7I9g/0r/t+Y/0tI6Egeh9XGuBiWi+TGtoaZOTRLdlsg4ou5pFUdq7MzGcbtySMJYcyOeJwkE0eFt+55DpC35tA9HN/mTczE2palDZUlEJn8pwxZLiesiC1kd209vfY0p7ikoq/cHclBBgIuKjBLBBYWFQHynOPN1kGDrIwftWaf3</vt:lpwstr>
  </property>
  <property fmtid="{D5CDD505-2E9C-101B-9397-08002B2CF9AE}" pid="25" name="x1ye=29">
    <vt:lpwstr>/9Ts1KnpFzoQaRxK/60QuNHTmHHoh/ikiRt2vvGsOaf1YWH9XgwpagUU5crh0/SYvpFzyAbXyaVS2EElD729Zf77axsu23tNwbj02pD2Rxn9I1eePm+qIv6jMjfaS/OebTGRX1P5y65eVLDRC560uIWZjkq8mPxHnawbB7BRQSUffxmyibnkVNyfo8p0WvVqdc1bLun3wgCrbAzEuXBE7BFDt3epjyrc+dnnyxAE75NdzzCNS5iZOdunwdVtayM</vt:lpwstr>
  </property>
  <property fmtid="{D5CDD505-2E9C-101B-9397-08002B2CF9AE}" pid="26" name="x1ye=3">
    <vt:lpwstr>yYfF2AaiaKRUTtP8/xO3s+Rj9fuw8iPuCT2XC9RcZa2pQ/QB/ZwQYyOULPa2OqE5Jc+CTRtMagNWVez3pqgyTNy03SFKraPKO8j8z6tgKgHBCUKaVz8CsemfFupCwhFROlWCaD37NsOK+vvI3igY/LNrxulIu+yd3dzlfc5Qbz39mxNqhDFMqNkkdef9KaUFQTtuc3SnWFCxT4o1DAupjVbmUW4zP8VgsGzppm3voqN10F+XJ6KifQbyS6WcYsg</vt:lpwstr>
  </property>
  <property fmtid="{D5CDD505-2E9C-101B-9397-08002B2CF9AE}" pid="27" name="x1ye=30">
    <vt:lpwstr>tfjW8SZXUYvvFryxNxFWmOpG3i5AGhgTNzPqzrp/7NIQmYrSmWGsQTYorUC4ZH3nrlVvw1d1yh/AnlhxDtwry1PJNFwQuxVm5SHvEVy1U3eZxFWfLbHuccIsFXdvjZpR30pAzAzPbXtXyHcC2uIPw0OgyE2vAgr3TD/YVYQQ6Rtmj7eVfZCg7933EuA9nYfWmwFWgpPMkRwSZ/ki8VLHX3bKXr70iEh0ePsiTHx/FzvKpelNy1Ijd1ugQPc4uuY</vt:lpwstr>
  </property>
  <property fmtid="{D5CDD505-2E9C-101B-9397-08002B2CF9AE}" pid="28" name="x1ye=31">
    <vt:lpwstr>zw/rL8UCAUv0uGK+LU1BZ5/lEwYzd9Sb8aiAx0gIILGQbvansfKKpdPtomo6OO6fJfG/6GIN1JGR8m3BxXg8B4JbCD6z5c6P5I9+KAt4QdieGD4FNk17a4tHby48bx+5sWUy04ncDnNorpBdBP3Z+KC74KBVFHGnalwLq/Lmkum9p8FttWwhigLv/DR7Y8F0oR/rTGEe+gfhSsIh2gnoa2iLGNMGFu2oZfqXttBPBxHXNoH0idgaw3s4J7AhCAZ</vt:lpwstr>
  </property>
  <property fmtid="{D5CDD505-2E9C-101B-9397-08002B2CF9AE}" pid="29" name="x1ye=32">
    <vt:lpwstr>TuzkwJedDLPRYDjCqga6OZO+8EDDbxf+fyO30C24n2PHJsKeGJ2lj9Y6H3RXwsSfKcbpmdv3370ZUFOT6BjVprQ2kw+/Vjb9w773+aGTtJ3SbEPrwg0X9ODtgtLc7D4JChzDrAbH1g38TOYp1HHCL4AqOBcwjLsseF/53kWI3Vn2V2SgBFOJx89TNb3ExDjXV4kbr1pvXdGO/6vnVzsFa6Bc39ITYUqj1PFZUEgoVZjJbwPhVRxHM5Zlq1/UJEL</vt:lpwstr>
  </property>
  <property fmtid="{D5CDD505-2E9C-101B-9397-08002B2CF9AE}" pid="30" name="x1ye=33">
    <vt:lpwstr>vtXArozKY/IoFBCy5c37TigVC+pSr47PGIxdY4qwhLWpsnvyNnJUT4VCI157GS7rId5JP9lMLPcBu5ZaYjFv7bQEOVc8CiUuiP2GMWR62Fj7klMcDlGo4JSq0QCo6CPk86OQS7+Jtn+pUzaKgTT0FP3XvAXjIhB9yKRkJuZhQ5hWxWmgcWfIY1gMhwDiWnEEwEtQB8h9HyQ8i9imbkBUX35bzHddMTDS3NMobzF187HrPn4PTgYwey04LCPvBZn</vt:lpwstr>
  </property>
  <property fmtid="{D5CDD505-2E9C-101B-9397-08002B2CF9AE}" pid="31" name="x1ye=34">
    <vt:lpwstr>G0IV7GYSMDY4WKFTYAvvkAC81IRvvAbHfWEWxNnlC8tog+EV0iTnGx1hp/GTrH1w4OaO7Z6n2PbINw4dgAo8r4IMR73AjxyXBPviNZfsO7s6AsdSg8KhA9pHy3CBhxUZ5O1/Ades7pT1E6/bEHvyFx+mdCPrlrMcIAePWqgJBjCSO4jpCtiETrdKjaB478ya71YiVfHDvX2pODU9CvNLy8tthk2vRyJndmcHNVb/g1ClB83sVFA/Q3C9ody4pfe</vt:lpwstr>
  </property>
  <property fmtid="{D5CDD505-2E9C-101B-9397-08002B2CF9AE}" pid="32" name="x1ye=35">
    <vt:lpwstr>iHmeL7lAqoOl7l+D2rpGlLWTejCOdR4427TI8eKcLXJHBpzebKrzGhq/xOULJQnfyp+8RVhEs5mReBAAdXJtZ6ouYg2G3sc9SJSNlBvkjqV/M5LJy0M3STL0Q/XU7qXbXceE1x7eMqBz6eeFXd4BGsm7ognph9jcSWoO0AKaeIZ9hN+Uk6GCshIFoy9N1647bhoqy5euyzEqech1nxEApE2jSlefO/B9Qz/w61bB0abd4ryCO6Loihb46g8oRvm</vt:lpwstr>
  </property>
  <property fmtid="{D5CDD505-2E9C-101B-9397-08002B2CF9AE}" pid="33" name="x1ye=36">
    <vt:lpwstr>SDQvsAI4IhOfguItBmIEpV4wDR8IxriXg0jxMJRWxBc5aQgYe3yoP6kQNs1QXfRY6ceduXkwb2x4FLsP4UO7Vh1a+V6ZeAnGpCC0wYr/X5Ssoi+owen8sTybnQtj8ZaTpusJLKEVYk75yxDUfUpRWHYExyD8J+tUaJpNiAkKP7rrqD2tYRHpCvzsRLr0dWzDCb3LtPA631Pf3qJvbbrHhJT2vhkKntZao17VkLiUumHlom+uwfPNKifAQRN/C3s</vt:lpwstr>
  </property>
  <property fmtid="{D5CDD505-2E9C-101B-9397-08002B2CF9AE}" pid="34" name="x1ye=37">
    <vt:lpwstr>IdUQDPVkkEgd86UciW8pD9G2d1y9E6p10nWmQL1NFxXUO6nruaq6gsRm+aHVpYNmH/KtUW2DouigTaLogwg5WKClelRybU66lfOzrw4lM0vCIMwSwDIK/LKjMCrCji/mc76nVb+CXVnnQlbzsKCymsoM/cCv0wVo7y9XuVJD4jcivv79TTWyLmHnq7dSVgXkHXJGc8nEiNNQ0VfCSwmhGlSKymCn2xHKbGgLzEpTJGwARf2YXz9Ptz4/kvQFG1I</vt:lpwstr>
  </property>
  <property fmtid="{D5CDD505-2E9C-101B-9397-08002B2CF9AE}" pid="35" name="x1ye=38">
    <vt:lpwstr>KY3/c0TQWsmeJf7C5/WKmUqiltN3JrXvV0+WfcZJGa/QmEmnUIGru0I9akKBQ4geRqv24wiYU/hXnRMf09Yf/WumfR2vBNrA95bFyGb4me2fFix9X+08i89KdAm8FQ+pi5iULL/3GcVww3vD1h7/OOGWwGsmza8CsZFY5lpuNdYSP9MNNAgXAqLiqbO45kK8CsE/sRLYQ5ry2eJ/VHtcGbExlRW6j0uwguUPeFp3m6UtMm5GmJfnsHpG9UGieZI</vt:lpwstr>
  </property>
  <property fmtid="{D5CDD505-2E9C-101B-9397-08002B2CF9AE}" pid="36" name="x1ye=39">
    <vt:lpwstr>YXGDf/SKhAgYz1f4L3/ZJEOodWGGgxLQuGLG9TpTui3lq7zMHiwITckCXkKGyjOSQr2N/i87pVIUTDr4vWdeZUENJtE4YmQ1u9ju+Y/qQKhh29SJlur0JLI2KxKSf3jc7d+6E5Zmn2QJo9nywNQQG1Dlf6Q92dLAle+isCFssMaFCnelQ0YcD7fjx7fYuJo3/08vjWxyR31ftfaVE6mreiY9Ag6g9YeouCLr3jlvPMAsNpAuCBUbH8O+uN52KcW</vt:lpwstr>
  </property>
  <property fmtid="{D5CDD505-2E9C-101B-9397-08002B2CF9AE}" pid="37" name="x1ye=4">
    <vt:lpwstr>anlCNbX10fKp4Ii6+mk6YB/7XUsj7mfgX2KHCQV+hk7PlEaZ7IfLhHfrIUme7FZWposCzhjOFzLQetINKTJW+z6Xy8C8tqM4qU+yNd4U1Us/M61k2KFpolTu0RdzF6WB1Kak3YBYguEEkorwaTdffQ+CkNeKyFhsjtQ7Yol4/TQoSangZXLmmbBAmcIjmK65ExhfKqXnBYQz73N6HE/Fvtba70iZ68u6edTtg78eOf3rfMxoyqRMWBlwy+OTG5Q</vt:lpwstr>
  </property>
  <property fmtid="{D5CDD505-2E9C-101B-9397-08002B2CF9AE}" pid="38" name="x1ye=40">
    <vt:lpwstr>009ws+IAxwWBl6DuYLhDUsTgqbbcJAq0c64/S77XamvQIldQXOL52vfo6zjx84R5X4DlC2HmvwhQ2qVmqH7T0jobU7L4ZbJKowuBulwY/iFCI/AcSvVrrgHgHK87do7YtU9b0J6UApO4PnurQ/q/Uef/foTB6Egm7zzxmmdjpJZkD4j9+xvulLr0Ju4bm4T6wE+PuO+dbSRvUPncGme4zKaeMz+qcsW/hanMERGyOtJz+/K6SP4e4GCUyG/Y4y3</vt:lpwstr>
  </property>
  <property fmtid="{D5CDD505-2E9C-101B-9397-08002B2CF9AE}" pid="39" name="x1ye=41">
    <vt:lpwstr>KH0y/w1U99p31OfMKn1G02g+p9FYJ7XdjU5CGfzG6eNzOMlvXZ6fqF3tLc9/ZyOjHHdFH/l2mvxUIaBKmAHEXVjh7WefwHbprIhEiB621Nzgo57MNS+6ZcjL/NIvxr2YxuMNJc88zmvoyFUCJJfz+bmEsbNVqokYjmBBHYgtPqHkqvU6f7lwTu+MEKdZ+JDX9Q1dmr3V756eA9WSNIM5C4jE3okYpj0qZJd1rFCBCcVkVEhzyByJy5hYS7al7xf</vt:lpwstr>
  </property>
  <property fmtid="{D5CDD505-2E9C-101B-9397-08002B2CF9AE}" pid="40" name="x1ye=42">
    <vt:lpwstr>zt4rGb2I4FpdhJF2AnyAkDHiR6XX+BtYNV7NGVbt7yGIE1sIp1/Gr3gTcNKZ1H7MwioKMuTLMkNxhkYc4lYI1xFY+cPgOtW2XxWRao6O6kP1qfadMh7h1DrAn2C+O8EH5fYpV/zQvZzGX6IWma4uXV+tWDOAr2p/CdZGKK64twap4jGSJo+LZopMIUepDGZSGb8ZPUq5vMmArSR3wK2WhjGQLTjbfmdRoW9108sczfR+S11mHWxVhMV1AzQPqj2</vt:lpwstr>
  </property>
  <property fmtid="{D5CDD505-2E9C-101B-9397-08002B2CF9AE}" pid="41" name="x1ye=43">
    <vt:lpwstr>5vTbAnCmZbCpXU/ohrzbuv6u9rM8jsYGCSQsFFLA4yKUfP4Vy4d/ATclyXLl7KyZ7XqUBnsNC8q/EDW+0+rK9pntmF53ndxABntofAdYg1BS4OYZR2atx+NG8Cc7mCM2aFoJIB8az49nlpqtncgav//HEY/nD2+84WEgs7EamMzdwWOkp67ciozQKU/8QizmyJrE8BcK7DA6AOoY42grBDHSG6Qd3J86K+/I5YlXDZdKQRqnMEde8U8I72J13iE</vt:lpwstr>
  </property>
  <property fmtid="{D5CDD505-2E9C-101B-9397-08002B2CF9AE}" pid="42" name="x1ye=44">
    <vt:lpwstr>80mt3lmMgxayExvDp8toV8sQdSWvEHY8c8Fq4H7r9m0tacip9OUEzbxXhxiTbu/XSuPhbQeIF6ujOtWHC7aKMnbEbws81IdsLPmILJwvU8rjKGN/LeODopFFt37U+c20nofbncV28MEuEYO56Vjv2WU+Kh0y+OKjDsgDPmmwkT8hIOB6SPDs2KB9yoffOiWKNple2CFXTeqmr/9i03fQBE9LFT3ZGYEfnpnksmhBU00R8YLz9EU6k7eiC0sV2X/</vt:lpwstr>
  </property>
  <property fmtid="{D5CDD505-2E9C-101B-9397-08002B2CF9AE}" pid="43" name="x1ye=45">
    <vt:lpwstr>FxQs+jNgj9hh2MRaL7UQF6P3bgQBs/ir16DLS5iTgiW8RsZBZzKwme2HDcNy/iA1TCDod5649T8R1vVme4aTjtpNJ+l6S6cQCReWfiP17ZEYrE7QZsDouOPZOETM4xgnkiFLSAUp6hi5To+8ePu8y3dyjsl3G5uB2/g7slKZ8NJmX3YEHet+AD8PttqiGhexazrIvX5i/ZeyLNQTAVV2+CBHugJ+KSbSrAeQutOcYeD/r4rsYNdlIOwvOLPqBlm</vt:lpwstr>
  </property>
  <property fmtid="{D5CDD505-2E9C-101B-9397-08002B2CF9AE}" pid="44" name="x1ye=46">
    <vt:lpwstr>FLEhjCL1rlFB9SG6/iNYt9nS/KZpY6I2M1/tgO061ETIqb8tvs3+95iz9ZsKD0VRuauZzu92QvYlEzyfcO9Cic8wcFgt2y3Ve+lUCMALN7E0iJLcLKXYSZ1OpQBjXG7CmPF/EKthM2Atnx+GDwRGNFzE7jZvLHn+dgKLlWTte5ha/An3Ri560iYPVa7LKoQqXu9kx/EL8vxbW0SWmNV6ZpswL7+kM89iuL6fu1LDMoucyTOv5IIquIhrvwINglV</vt:lpwstr>
  </property>
  <property fmtid="{D5CDD505-2E9C-101B-9397-08002B2CF9AE}" pid="45" name="x1ye=47">
    <vt:lpwstr>Z3UbuMJAPFZ3RpO2i6NMKlybp4yRpSDWDBM8CbiweUZafJi9kOwASk/zLgOaXKkhz2UEK3Fw3J5uuDiKICCBHrs7dn3K5MWle6/kYL9TZRVqrWJVnr3RoKJ0UY0yGV71LYyY13JUiqe1PoJaYY77FPthY4BhnZNYZvm47M5uQzrKhwq3FC9fkppCwP/Mz/RNf/qE9fwD+f/Ks3C0UjexbfnRI6RHiwxp+U2CYj6bXvDrbILzIPr5zz78xil+OsK</vt:lpwstr>
  </property>
  <property fmtid="{D5CDD505-2E9C-101B-9397-08002B2CF9AE}" pid="46" name="x1ye=48">
    <vt:lpwstr>C4I+0qTi1aYVxaNBacX8vWntHCTY+wQQWy9rHkuEX60KyF6ee9eMkp5vnuUxnP032rDGEJagMOivsXdL7SMmR69maCWUC5oPGrReYZEWeIeqCwo0dyHtrwrJzxG23AxHMD4RzNrpDf6df3DS1AoN0Rja935Oqeqoj8qYIWOnnBbxhAfDtD4s1K+Uod0xMZkfAatB7aLe0R8wSpcALgVbY+Gd2LpcEHXduiVtTl8Ax00Q5lM0OE398IlpqB2sesI</vt:lpwstr>
  </property>
  <property fmtid="{D5CDD505-2E9C-101B-9397-08002B2CF9AE}" pid="47" name="x1ye=49">
    <vt:lpwstr>oQTMr7eLvczwsxCdi7a/VO9K/z0BhsiwlJUWsMfUHd4RJMIsqBNvf/AmoUW0dGDJ4GxxjiC3Yg0BgzC5Xozzh75KJPeH8fY5VPynUQw9R9NNM25ZdhaIDu5DiFfCl13GMC8YGnztttg/W9bTigumOSy3XyKuePPvuamBlXjajbWeQtn0BfJ86IXjVHQ6ZxGOoQvI3gtlco6do2x56uDFCuQkeMw4XeU0Rdo+4L4RlxjsUipklJXr+UsTH7fJHSt</vt:lpwstr>
  </property>
  <property fmtid="{D5CDD505-2E9C-101B-9397-08002B2CF9AE}" pid="48" name="x1ye=5">
    <vt:lpwstr>4fvEG+DuFDj65CZlJP5x7ruyIPHJrRWERt5gnablEJ4ZYgAWmnOdh0gyi9TN+ONQmyMDSsx9A4SVucwiGuDKab5ERdNpKR1QRGXQFVvKLdd1dYjwkYoqn5e84ezpCXqI6vyjbCkLyOF4dCcCikHvo9PXsPz7/e2HhSXsji+p2VTTYKF6tVcG2JhO7d0dh8jT2cXsQYlTBiBYbNVgxVau86oj7g5zCWUZmnyjAd2bHtMDonAd8+Tv7sws5QkMAA9</vt:lpwstr>
  </property>
  <property fmtid="{D5CDD505-2E9C-101B-9397-08002B2CF9AE}" pid="49" name="x1ye=50">
    <vt:lpwstr>R2j04c134SfFvvaMbB9Ksty+cIQwHjP33q0eSr8g2/4XFbRoLgW+OUDuHzyuLwhZ9zQGgR4ztHHfhPefLIBAzl+mkFPf+YBuIA6gzQbu+XPUK+hC81vnjOFrltXkIot/1Dfb0864W7cd3DqihEhAs9gL/6LiFskcJtFmw7OJTpxT22xlmFe3gADTWlsB1cwI8f38uaX7jZBlZ6gw+shroSn2Y/LDQ+JI3eJ2jSK9mZnPFAioHStaDuT3VrfzsUw</vt:lpwstr>
  </property>
  <property fmtid="{D5CDD505-2E9C-101B-9397-08002B2CF9AE}" pid="50" name="x1ye=51">
    <vt:lpwstr>S6IrUgqVVS34HsW6ybFzOso1ahphUJis+6+N37amDQ6OREA/rme+MOjhYFUVAc85++pKa2zhJlQs/foHJ//jTSP8Hx7mFYqp29lcdXz/WFqEpMtAlcr0YbKn+tkFQwb4wm/a9MRNcwMH2joa2YBCJEeyG+ZvgwdoorFS0y7jcjm0WIZ83gkPHnBEvY3k+i5Q6PzdX3iSiopAiO3o+UlTvyCz046G1FCyBhZuILFuxrtlA552uTd+P17x1Chl1UI</vt:lpwstr>
  </property>
  <property fmtid="{D5CDD505-2E9C-101B-9397-08002B2CF9AE}" pid="51" name="x1ye=52">
    <vt:lpwstr>V8z2067exlPCZiduczw+svCcapm1bh1APByuj9CDYxsTI70Ux+nD/fPehUKzZZaZkAZVpR4t1ImuttAo/UC85Y/aOZPG4hnRTn8Iu7/j2JAEUWcxCDFLONghVCLXsPDbarxH9tyxXDhuUnpg4ndi0uNwb4UZ44NMrNVFNneMFEo8Al372FZb16VAWZEpC5oeDU7tLx3PXK6lG2DTCNaKmIZJxiuN0CHNTlw5w5DTtvZsQiE84yl/TpnMaea8sDq</vt:lpwstr>
  </property>
  <property fmtid="{D5CDD505-2E9C-101B-9397-08002B2CF9AE}" pid="52" name="x1ye=53">
    <vt:lpwstr>AAjJoMirOJfbXikk+hzsNgszqADV0r/6H5BfZC1650sXkXNkgkQAhoT2Twbb44jbab0sk4cXPME3DBk0YW/W2Y7/lnVkg+JPKwpuQliXPBgM7NrELPyn8p5FyevRp3NtL5auraNyN7oKPL3g1JoGEYh/19E8zkV1/itc7mJTI2/vvEGId5jNYSBHGzFk5tlTnhnQvqAswB/PamuFNhaMbXgcOxEUacOqwwC/8Ej9KZBt82jGRK7HVg7GylDF20x</vt:lpwstr>
  </property>
  <property fmtid="{D5CDD505-2E9C-101B-9397-08002B2CF9AE}" pid="53" name="x1ye=54">
    <vt:lpwstr>0p/KNsxE0/zWA1wD3FW3JP8qmwFWfe5C+vwWfHDtXs78B5/vKN/KO5v/q0JkHws+j1k3A8LemvoCkPyoBRjq+FBlHLWgZLELR93eG+f5pbEKZYN4b3IC7q831D9/ztw+/wWieN7Ow2zkrUZoLDrzbISM21QF4deuORtAP+b8AlHLoInn/DpkD+nsH6GFzk1dSJGC/6O9rYWqVrF6OdgQDm9leyKkV+f05ZLzgRoKEFkNZp7Idpom5IVmvnqY9I6</vt:lpwstr>
  </property>
  <property fmtid="{D5CDD505-2E9C-101B-9397-08002B2CF9AE}" pid="54" name="x1ye=55">
    <vt:lpwstr>SYfUy+KFsgJOXdLuCnc5oh17eRAgbMWka1jnODJnnAvfM6PBCVH0NO7AxFtymqa/fJhXCYYXWEXA8wOithlrD4g82i2hnK+o58hQLGf9/h81KjGVrZGgzx2VqGh7bOvf7DOuiU4yRhXPQ8+COcIyNDRhtVcz7AeHxeYYIxkpVffVWBpLSzxjgTI6DLbXIpxTZIvD2BjUSzZyLI/LZGCg16FtQ8vfFk0iiLulgT3aUw7qnrfK6b6mYoPtazxGwi2</vt:lpwstr>
  </property>
  <property fmtid="{D5CDD505-2E9C-101B-9397-08002B2CF9AE}" pid="55" name="x1ye=56">
    <vt:lpwstr>rB7QYfg7Tba3TdpOqAqcbB2P4hU9L8nC6IGkNtxdQKjn5mTdZVmX6PhI85xFHtMdDfV6tBQl1pxE1he+E7KZs9KSKfYE6yCd4TtTOCSLjqXa/HJxRmcicgu4C0/MRirNyMoPeWJLlTy2qNRgioytqvAGIyMUmqOE1dTj/QmmI5NLwkfweg9koF7WE1sqCbFnF6G+4+H6MQyTfVgcDB1eJN/7+/CW0TXc0qdgcpfdIOCWI/2Y1qCCHV0t2ArqwRB</vt:lpwstr>
  </property>
  <property fmtid="{D5CDD505-2E9C-101B-9397-08002B2CF9AE}" pid="56" name="x1ye=57">
    <vt:lpwstr>nansE/szfMAU/lsp/WWyE8j4Jj4TJQG5k34O1duv4n/sDjd2Q8rWA8Nv3zY0Xvmx3JO5PIIReTqEoR6TN0m2Z39f/wc5EGL3Q8uC2XEYQxf3JR/B5+08O0iZjels/Bp1+b1d2r+nk8wgTZJrByGdNY2DCG5+Wu2aDbSmuS2cWUvRW92zqARDtAncFsrJmh1h/9skH7vPnoS0rbJew1Mkk6jpYxEC3ulNMhCb6lySSwULncKh/r0dyOVSogpaJ8g</vt:lpwstr>
  </property>
  <property fmtid="{D5CDD505-2E9C-101B-9397-08002B2CF9AE}" pid="57" name="x1ye=58">
    <vt:lpwstr>vpBtsBL5CW4hee4WYxBITooZ680q3R5wJH1DqCb5+r7J9chc7599SvEG1+ZTScW1+3g2B/Vl18achbuFJtBP8npXTf6989N5Ud3Xupo8cc0q9QL4IQMuTbOnLbnuf2+2koqZHMV6LBb+MSkIlJ9LbExRZIhVt+cn4ClhmUqD/n/F5WEvgtSS9ZOc+BtOpbnaIh888LIhYP7z8ffu1h9Wgkf+RC3EKMIU0NNv15SyfPpnPXZhje+A0le7wrHXRHl</vt:lpwstr>
  </property>
  <property fmtid="{D5CDD505-2E9C-101B-9397-08002B2CF9AE}" pid="58" name="x1ye=59">
    <vt:lpwstr>Bbcr3ozO0LhMXf/JqVsmQr/n1NIBEgRCMc668ds2kay43R2Ug5MG4CJu7HguvrT2oQI0s0tZ38RXiEDo5EQS+6+9CfjlGMFACz0PPAokF6i7yRgrgDTxzPAQEbt5VJSWlrkeCm/oeg3Zb8SERIxIgH0NvMk+BGfJjONFDMa3J6Po2IgBgmo8CwxsVOtShH+pfIp34P8ZD8XeQqyKgc+y6M1A2VdDJHR7mYeWVE4LUx/fC/nMLDb1fjVfJXWe1XH</vt:lpwstr>
  </property>
  <property fmtid="{D5CDD505-2E9C-101B-9397-08002B2CF9AE}" pid="59" name="x1ye=6">
    <vt:lpwstr>kImgQ9SIV2zpNBu0eTLN/piEUV1eUr1l/Sj8Jc/Sl0rpdGFRr/LgrHOV75YFJYuwMXxz6vztnfagwD2OKrrRw1FjVPCy5hnt0rDy1qAKWIHEIZA5VPgnMfvDUHrjKU5TZpNyubuXAP6yyiPozfako/dyxU4Gq45Km/rx1V4pf+veF4unrp5Qv+eEW2UJIsu+1NsdCHhLFldDSxQVDiAGBW3wkjlLTYHDQeSm7hrHGosSVI3EXyEYpE/cVwe9vni</vt:lpwstr>
  </property>
  <property fmtid="{D5CDD505-2E9C-101B-9397-08002B2CF9AE}" pid="60" name="x1ye=60">
    <vt:lpwstr>rGXoubJTU7BC9vwFwDzn5z/V1i3NVwWfmDcvKh7lySnY4+Gnflkkg/2C9LQrvBy3WiO4nTSjn55NyeFeem25MF5GI5n9APhxr4fRqxO+gJgl76yg5gv4+u1wCpdMe2KNgoKPvOo+mz+1TcyxgiJRcJ5hGBIOJC1Wnt44prk/VD6apx+eB8wXChJ0Ch9NDsKTmkdBPye6L1Pk8Nx3eZyShPIqqpOGQDM3oh46eDTE5f25OL+1JWoE8KM7Cbz9wm8</vt:lpwstr>
  </property>
  <property fmtid="{D5CDD505-2E9C-101B-9397-08002B2CF9AE}" pid="61" name="x1ye=61">
    <vt:lpwstr>Ly0i5PXDpehatFW6K4mtH5KjqOylnK532I8fZpBdwjsb7zA4HcJoy///fp7iKz0NKQ+XUBDQFLu6rmnFk2ZaXdMTSf81OwqamzH+ZoohUbZyzJGKXt2o+WIC75qBa6EGIDZnCXLBXU4xU65dkyjuoTQ9m7v3JZi/Q4BLekr4UvOmx6m+/4sueuprF1/ddqRNbC8IMkcAr0eEWCmKlh3CftvgjRz0x6gX5bNfFnr4NvujKpDj6yZeVG79Fis3hN7</vt:lpwstr>
  </property>
  <property fmtid="{D5CDD505-2E9C-101B-9397-08002B2CF9AE}" pid="62" name="x1ye=62">
    <vt:lpwstr>zOydKU7bj9Ku/mYLYtK1buJBFqVQI24HcXs5xrkv+SUxT/vEhHRP0MAkAETT3OZIBk5aXcJc5lGJfIE27tNJAHsYL5Os74A9FWGHnthS1ycOuFTDjHtj7It04lqg7+3f/C02hXHA/PmMFPcMBY6HMR66+RQiNRZxQgATAX3FUzKVJlfcjn35UF0/LvTBQyat6qnViqkZ9o7fTeBvtK4mFgtkJsYyjE+5PIEo5+buRFHKV6XQipzYHS+9ScC7dIf</vt:lpwstr>
  </property>
  <property fmtid="{D5CDD505-2E9C-101B-9397-08002B2CF9AE}" pid="63" name="x1ye=63">
    <vt:lpwstr>J98PLod4glDfVpc4tb89ghEcRUgnsDHBXKTjaWCkTROc1gV2fTv+suXkaCNa3qfsormiOVvcBseVCPXlyTYLN/rg29t9KnRXzFyHlGe11/pQjylE2XiULwKAhc5VoV5DlU2oGKW64RdZo8QtORmbv2E7F7UeTeuIFTvtmcEwPS90qJyM/QZJI3sEPWruz6jbLKsVIOzGz0YgNtYRlHR+aNLeKejlQe5HQht7Dl0nrF0iza+2bsP7GZCjq4x1W+f</vt:lpwstr>
  </property>
  <property fmtid="{D5CDD505-2E9C-101B-9397-08002B2CF9AE}" pid="64" name="x1ye=64">
    <vt:lpwstr>8S/ZbldwkPAG83aFYgIZ8ANOJkPKw7jCzVMlEZB/voYIIxC6uT7dwBT6bruOYsZO/O2I7DeRQNhR4O0mj1k/vRDGbKXlqEVA+cvIVr/vlJhrSR/cMssvt3FUqiV2y9x5uBlCUmOADE6Q4PZy9CzKD+sA9swk/Bwwd2X+NscxGAPNk2+CMHoCYBws8rnWH0WUmXFRJNmPdc76MEWPYXsZ22GuAgxFyALF9JtH5O9mTY+0hzJzms0oHQS199ohqwj</vt:lpwstr>
  </property>
  <property fmtid="{D5CDD505-2E9C-101B-9397-08002B2CF9AE}" pid="65" name="x1ye=65">
    <vt:lpwstr>RAAowPTDgdunP7W14c6TLKBGwrTyTY/OBKm6cKgo4NMW04r737iIIhUqomafbaT/O58JYk/zUmO8kPqvLIFz9EvJdH2IVznFZ5AKNkP/YHY3Fv2sWztgsQGu5oq7LFCpnAH16BbwrewL19u3o87WikNzIu+KnIqX0Y8PcKlX3pM/xc0a2wWzWSiSsxmtPj9t+/qv6YDHxXh2X4bKKzVMjrE0Z5Th0Ux17goqyuiOCVzU0rLmnXPeNnUcEh5lM9Z</vt:lpwstr>
  </property>
  <property fmtid="{D5CDD505-2E9C-101B-9397-08002B2CF9AE}" pid="66" name="x1ye=66">
    <vt:lpwstr>lMHQgd8ZnwSjBcZ5hx+wbPIsXSH2OYwXj8on1ZGjTQqmsRgE4ngkXpDnLA4Lm/EFfAgRHUlFX4zAZg2AUq1782OD5wgYvggPNNorx2cOw1Am1dlFN2EwDQBcmyDxUG3GUkMGLoq+lMM42N81Cejel/Ddc1goRAFATQAxHgFmwADIO7k+EM7nb65QIddNfv+i8ZwTmo6dMm1Zq/xDKhw50fs5SxUD1fKC8Cs8WGh19kawP/AjSY9M0sGvfpar6MP</vt:lpwstr>
  </property>
  <property fmtid="{D5CDD505-2E9C-101B-9397-08002B2CF9AE}" pid="67" name="x1ye=67">
    <vt:lpwstr>6S7CpdADvI+b79RsNzxwh8uy3e+AwB/P8ULxjzEZE3qtyQAgxWm33MI274AnjpQRQ9KsuwdVDrQYK5KZZ+6378Lm3EWt2JLb0zmi6Nw7IDykMkOOqIkaitiygifY+2wHQHrzSsOyI3xJaRdM0PYjVlivm0cSSsyThj7MMkjq7pzi9OtfR+3Xg5ry2BJEmo9486roHkBKN+rGggAdTX6h7OFxLzJJzmnZtHmp0cHa8XqrlzJfBndnJJG9qyhS1Id</vt:lpwstr>
  </property>
  <property fmtid="{D5CDD505-2E9C-101B-9397-08002B2CF9AE}" pid="68" name="x1ye=68">
    <vt:lpwstr>nQd3l4ieEzNgWTQmjpit7C4BYE8/JiQ9Iq/1bwnvhPyWeAVcHA7bPUXJFRykt8+E66eQx5vtdLx04LJEflKG5sGHyyn7xuHfJ986GWYUd4ufDpnmAeV7HG7gEvCCS+FJOiX4wre4q1SRZKhJ5jUTRzfZB9czovhOiLd+BS9N6I/0AKAZ9IgFZIyODvYqmYFyIvAFl5k10+H02TUjDqT4EONZzg3b0YAQ9pMcdUXAWPCZkyJbjP0qdLL8AwmiK2b</vt:lpwstr>
  </property>
  <property fmtid="{D5CDD505-2E9C-101B-9397-08002B2CF9AE}" pid="69" name="x1ye=69">
    <vt:lpwstr>XdfTpWGmt4PK8lGDNomuXJd1bSTRGaPRcXWzoLPWxjN6w1MhXtNWvpUAvEQrIXTxB/czlSXwZAC7iW9kF8DvIZiUrNTrlldevoOZj3crz+gKdD9sNKlAWg3ae0qj3+ZK0FMMUTbrtCsTkXlfmjGV1lfc9s0Ikan+V262WvlqJFB3nhTyXqqaDaQapFx5hBnNRhHXTJ3WzGJk1RnldcYl16CIUYyTzxtQgaiS/rNCTQfNLRgIlhD7A0VVag7TloV</vt:lpwstr>
  </property>
  <property fmtid="{D5CDD505-2E9C-101B-9397-08002B2CF9AE}" pid="70" name="x1ye=7">
    <vt:lpwstr>CHUGG+8z1B/dTA9hQQIeCuDiFLnFrhd9gCdBpfPgsYZ5MLhmb4BAoHAXV7oLrhXXRJxgORBsffoD3De+PCckhp8oimKd3bZbuJ5NVJgbfCzPadgBbdqeitTsgY0NNnQ7B/y07n9lBvrYtHftXXuRXxPdgZjSugi9GYH7jRcw+lydEKcbhvsgs1JYr8RbOVpiKoWegrD1wHh+9sjWshMuEas89iglj2nuGvVc0SMrv5VnLhv+vQ9gKVL0MVSJBnK</vt:lpwstr>
  </property>
  <property fmtid="{D5CDD505-2E9C-101B-9397-08002B2CF9AE}" pid="71" name="x1ye=70">
    <vt:lpwstr>5ZoLgP4bJjtjoHAiO3+R8AIkWCrk1DvNyCmKSqphfs7rwk9IbmRMt2f8uI42PKK7xxly9VeAQtiT8/l0iqjiLUUDvgFNpL2jVmvqFk1pCzBiwXVVKCpL2Go6VXbHOV5xMTd8vKyCWh5DliZ2d8l2nWDxa89LNjdB3C0NlqLpoQYDTyoNsOiPZIdKBrzcKbC1OMIyr/pJXP8uOa50i7n3fOZjB3sql4RkGJD/UUGFr9LRxewpEoUwYWPZm9grvDe</vt:lpwstr>
  </property>
  <property fmtid="{D5CDD505-2E9C-101B-9397-08002B2CF9AE}" pid="72" name="x1ye=71">
    <vt:lpwstr>f9ZznkXF7psfDzBrgXT03jVJUsGUaED6ULKJhIPfjAxirjRIWCBTpOQqOVhhiwoE2kM77t5v6FgbxkTEJ2pL2tkBQfrdp98uMOE14MTX2KG/QsCkILLtHWH9ZW+bAItckxxAv9YV5Cm5U6tgeoZmw0Nl4gsmNHoui8qBYOMA8/s8V5OlzKOG8omB26mp71e9pCQbOb6lmxCvjVgOKu1ZPbdsXOqAExM8K2jGrds1ZE70wyXNXdxVUra/OKhQMo4</vt:lpwstr>
  </property>
  <property fmtid="{D5CDD505-2E9C-101B-9397-08002B2CF9AE}" pid="73" name="x1ye=72">
    <vt:lpwstr>hI4HwVZQB+HkO1DDgZA7B6EO6r5MiT23ZVQqj9Ajbv9SPzTxXPVHtejqSy/zcrZw2bnCbfeerFxZpXMjCR71gMTMZxFPwAIkD67FSnvqZsAyChsHE+1o70R6xuOUCIBcfwsb/44YZw+0fPgnrm9I1gGI2eRa6Z9O+rSeZpRG/aIdPBV1/7baazw89UUf5ImU4hUJz43Nq7NOadzjQoYUDzcyVXppnZQwuT5bZpRon3uT37Gs5uJlhSbNnbvOQQM</vt:lpwstr>
  </property>
  <property fmtid="{D5CDD505-2E9C-101B-9397-08002B2CF9AE}" pid="74" name="x1ye=73">
    <vt:lpwstr>25qmVDgMPFrrOd6RposafGroPRqM4vX2gdMNdkMetlS5YiApsYxSFOJRQQFPdzhdbBCCkVqI1rSKkvO9a1t3nffU3PCO1FNTZECx8IWvF8a5wAY9EQk4mZXbYLPpS+028lSW37x+X+gggArneECpsVpEBcHXnjp6ReZb64R3WV/CpI2a9rYY1wPIDwdTxuFUBXZMUC2/tDrVUYccy7my4h153WaKKn0nMKVLJCMd7xB66WMvr4po+xRBtlF89KP</vt:lpwstr>
  </property>
  <property fmtid="{D5CDD505-2E9C-101B-9397-08002B2CF9AE}" pid="75" name="x1ye=74">
    <vt:lpwstr>vNulV0gj3pIPQ4c8QSf2JiwvzGFs55vGPVGOkHhu9T72Hm99ih9SJV7mG6Ta2iT0H27Wx8DlbdEvyv044Jm/iu8Vu6OMAkVm+tilCVsw8T612QVY1Wxzkbwya9a3VwcaIduEyivLHAirUIroCmtusT5Gy+ivtwYAjWzcsHOH1HqW33+dqBtQC6nwNnhjllH3OLi6jVh4Vy+lcHq0U/77iHY6qtz94+LcCGivhtgsWXxLCB+Lf8RUaKfyjNbHMzJ</vt:lpwstr>
  </property>
  <property fmtid="{D5CDD505-2E9C-101B-9397-08002B2CF9AE}" pid="76" name="x1ye=75">
    <vt:lpwstr>JHWgJtuvOu+ERCdJqiYZhIE1TB/f/8EFuKD+EkAAA==</vt:lpwstr>
  </property>
  <property fmtid="{D5CDD505-2E9C-101B-9397-08002B2CF9AE}" pid="77" name="x1ye=8">
    <vt:lpwstr>BKtQSsCH9A84zJCzvsmaammuNBNPdOM6/66QUCkDo4XDleed1FF66cdiuFGnNjtaqCYqbtfZkg7+lhFeSYbTKTB17zWKH553ynJInJrk4PHb8b8aePQrE/qKrQMT90EXD8+Fvti3icEyjr/3QES3w6ASTIHwHDkSntjN3Pm+VWMCJUP2uC1h5XaGV/kcE2Dc7OC2+sINrY7i2yZD0ewA7Nx62CHR8mYzby68LwEG4m8CCsTYZKs5wBblZ6VQfUz</vt:lpwstr>
  </property>
  <property fmtid="{D5CDD505-2E9C-101B-9397-08002B2CF9AE}" pid="78" name="x1ye=9">
    <vt:lpwstr>s5Li74hcKGP3xwWXAOxN28njCroEw88uwZ7HfZA7TMB7u4qs86NY4Ojqaf6PqEn4WxFUQ7KmQMel3hCwcPaU6FJTJUjFQjfpMiY4q0oMDcPNhwH5yYn/3ZFBC+ANKhKTym/kcHReDbEpk8S6YnO1R/zOpZS8cw6pd2ygZGYaK2T4FDbhBag7vE8GMe/+OFyyRHfzSbazMK7/CvtoB3sc/qeszdZ64ZAratfcNlg+EDNh+jUGmAD1XIm7N+bCVAH</vt:lpwstr>
  </property>
</Properties>
</file>